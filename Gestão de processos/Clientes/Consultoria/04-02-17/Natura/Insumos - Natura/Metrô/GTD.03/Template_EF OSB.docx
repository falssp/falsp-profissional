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5D76892B" w14:textId="77777777" w:rsidR="00C466EF" w:rsidRDefault="00C466EF">
      <w:pPr>
        <w:pStyle w:val="Corpodetexto"/>
        <w:jc w:val="center"/>
        <w:rPr>
          <w:rFonts w:ascii="Arial" w:hAnsi="Arial"/>
        </w:rPr>
      </w:pPr>
      <w:bookmarkStart w:id="0" w:name="_GoBack"/>
      <w:bookmarkEnd w:id="0"/>
    </w:p>
    <w:p w14:paraId="5D76892C" w14:textId="77777777" w:rsidR="00C466EF" w:rsidRDefault="00C466EF">
      <w:pPr>
        <w:pStyle w:val="Corpodetexto"/>
        <w:jc w:val="center"/>
        <w:rPr>
          <w:rFonts w:ascii="Arial" w:hAnsi="Arial"/>
        </w:rPr>
      </w:pPr>
    </w:p>
    <w:p w14:paraId="5D76892D" w14:textId="77777777" w:rsidR="00C466EF" w:rsidRPr="00DA1B9E" w:rsidRDefault="00435B58">
      <w:pPr>
        <w:pStyle w:val="Corpodetexto"/>
        <w:jc w:val="center"/>
        <w:rPr>
          <w:rFonts w:ascii="Arial" w:hAnsi="Arial"/>
          <w:b/>
          <w:color w:val="000000"/>
          <w:sz w:val="40"/>
          <w:lang w:val="pt-BR"/>
        </w:rPr>
      </w:pPr>
      <w:r>
        <w:rPr>
          <w:rFonts w:ascii="Arial" w:hAnsi="Arial"/>
          <w:b/>
          <w:color w:val="000000"/>
          <w:sz w:val="40"/>
          <w:lang w:val="pt-BR"/>
        </w:rPr>
        <w:t>[NOME TÉCNICO DO SERVIÇO]</w:t>
      </w:r>
    </w:p>
    <w:p w14:paraId="5D76892E" w14:textId="77777777" w:rsidR="00C466EF" w:rsidRPr="00DA1B9E" w:rsidRDefault="00C466EF">
      <w:pPr>
        <w:pStyle w:val="Corpodetexto"/>
        <w:jc w:val="center"/>
        <w:rPr>
          <w:rFonts w:ascii="Arial" w:hAnsi="Arial"/>
          <w:b/>
          <w:color w:val="000000"/>
          <w:sz w:val="40"/>
          <w:lang w:val="pt-BR"/>
        </w:rPr>
      </w:pPr>
    </w:p>
    <w:p w14:paraId="5D76892F" w14:textId="77777777" w:rsidR="00C466EF" w:rsidRPr="00DA1B9E" w:rsidRDefault="006638B6">
      <w:pPr>
        <w:pStyle w:val="Corpodetexto"/>
        <w:jc w:val="center"/>
        <w:rPr>
          <w:rFonts w:ascii="Arial" w:hAnsi="Arial"/>
          <w:color w:val="000000"/>
          <w:sz w:val="40"/>
          <w:szCs w:val="40"/>
          <w:lang w:val="pt-BR"/>
        </w:rPr>
      </w:pPr>
      <w:r>
        <w:rPr>
          <w:noProof/>
          <w:lang w:val="pt-BR" w:eastAsia="pt-BR" w:bidi="ar-SA"/>
        </w:rPr>
        <w:drawing>
          <wp:anchor distT="0" distB="0" distL="114300" distR="114300" simplePos="0" relativeHeight="251658240" behindDoc="0" locked="0" layoutInCell="1" allowOverlap="1" wp14:anchorId="5D768A09" wp14:editId="5D768A0A">
            <wp:simplePos x="0" y="0"/>
            <wp:positionH relativeFrom="column">
              <wp:posOffset>2929255</wp:posOffset>
            </wp:positionH>
            <wp:positionV relativeFrom="paragraph">
              <wp:posOffset>32385</wp:posOffset>
            </wp:positionV>
            <wp:extent cx="1109980" cy="1120775"/>
            <wp:effectExtent l="19050" t="0" r="0" b="0"/>
            <wp:wrapSquare wrapText="left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9980" cy="11207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D768930" w14:textId="77777777" w:rsidR="00C466EF" w:rsidRPr="00DA1B9E" w:rsidRDefault="00C466EF">
      <w:pPr>
        <w:pStyle w:val="Corpodetexto"/>
        <w:jc w:val="center"/>
        <w:rPr>
          <w:rFonts w:ascii="Arial" w:hAnsi="Arial"/>
          <w:color w:val="000000"/>
          <w:sz w:val="40"/>
          <w:szCs w:val="40"/>
          <w:lang w:val="pt-BR"/>
        </w:rPr>
      </w:pPr>
    </w:p>
    <w:p w14:paraId="5D768931" w14:textId="77777777" w:rsidR="00C466EF" w:rsidRPr="00DA1B9E" w:rsidRDefault="00C466EF">
      <w:pPr>
        <w:pStyle w:val="Corpodetexto"/>
        <w:jc w:val="center"/>
        <w:rPr>
          <w:rFonts w:ascii="Arial" w:hAnsi="Arial"/>
          <w:color w:val="000000"/>
          <w:sz w:val="40"/>
          <w:szCs w:val="40"/>
          <w:lang w:val="pt-BR"/>
        </w:rPr>
      </w:pPr>
    </w:p>
    <w:p w14:paraId="5D768932" w14:textId="77777777" w:rsidR="00C466EF" w:rsidRDefault="00C466EF">
      <w:pPr>
        <w:pStyle w:val="Corpodetexto"/>
        <w:jc w:val="center"/>
        <w:rPr>
          <w:rFonts w:ascii="Arial" w:hAnsi="Arial"/>
          <w:lang w:val="pt-BR"/>
        </w:rPr>
      </w:pPr>
      <w:r>
        <w:rPr>
          <w:rFonts w:ascii="Arial" w:hAnsi="Arial"/>
          <w:b/>
          <w:color w:val="000000"/>
          <w:sz w:val="40"/>
          <w:lang w:val="pt-BR"/>
        </w:rPr>
        <w:tab/>
      </w:r>
      <w:r>
        <w:rPr>
          <w:rFonts w:ascii="Arial" w:hAnsi="Arial"/>
          <w:b/>
          <w:color w:val="000000"/>
          <w:sz w:val="40"/>
          <w:lang w:val="pt-BR"/>
        </w:rPr>
        <w:tab/>
      </w:r>
      <w:r>
        <w:rPr>
          <w:rFonts w:ascii="Arial" w:hAnsi="Arial"/>
          <w:b/>
          <w:color w:val="000000"/>
          <w:sz w:val="40"/>
          <w:lang w:val="pt-BR"/>
        </w:rPr>
        <w:tab/>
        <w:t>Especificação Funcional</w:t>
      </w:r>
      <w:r>
        <w:rPr>
          <w:rFonts w:ascii="Arial" w:hAnsi="Arial"/>
          <w:b/>
          <w:color w:val="000000"/>
          <w:sz w:val="40"/>
          <w:lang w:val="pt-BR"/>
        </w:rPr>
        <w:tab/>
      </w:r>
    </w:p>
    <w:p w14:paraId="5D768933" w14:textId="77777777" w:rsidR="00C466EF" w:rsidRDefault="00C466EF">
      <w:pPr>
        <w:pStyle w:val="Corpodetexto"/>
        <w:rPr>
          <w:rFonts w:ascii="Arial" w:hAnsi="Arial"/>
          <w:lang w:val="pt-BR"/>
        </w:rPr>
      </w:pPr>
    </w:p>
    <w:p w14:paraId="5D768934" w14:textId="77777777" w:rsidR="00C466EF" w:rsidRDefault="00C466EF">
      <w:pPr>
        <w:pStyle w:val="Corpodetexto"/>
        <w:rPr>
          <w:rFonts w:ascii="Arial" w:hAnsi="Arial"/>
          <w:lang w:val="pt-BR"/>
        </w:rPr>
      </w:pPr>
    </w:p>
    <w:p w14:paraId="5D768935" w14:textId="77777777" w:rsidR="00C466EF" w:rsidRDefault="00C466EF">
      <w:pPr>
        <w:pStyle w:val="Corpodetexto"/>
        <w:rPr>
          <w:rFonts w:ascii="Arial" w:hAnsi="Arial"/>
          <w:lang w:val="pt-BR"/>
        </w:rPr>
      </w:pPr>
    </w:p>
    <w:p w14:paraId="5D768936" w14:textId="77777777" w:rsidR="00C466EF" w:rsidRDefault="00C466EF">
      <w:pPr>
        <w:pStyle w:val="Corpodetexto"/>
        <w:rPr>
          <w:rFonts w:ascii="Arial" w:hAnsi="Arial"/>
          <w:lang w:val="pt-BR"/>
        </w:rPr>
      </w:pPr>
    </w:p>
    <w:p w14:paraId="5D768937" w14:textId="77777777" w:rsidR="005270EF" w:rsidRDefault="00C466EF" w:rsidP="00DA1B9E">
      <w:pPr>
        <w:pStyle w:val="Corpodetexto"/>
        <w:tabs>
          <w:tab w:val="left" w:pos="4320"/>
        </w:tabs>
        <w:spacing w:before="120" w:after="0"/>
        <w:ind w:left="1418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Autor:</w:t>
      </w:r>
      <w:r>
        <w:rPr>
          <w:rFonts w:ascii="Arial" w:hAnsi="Arial"/>
          <w:lang w:val="pt-BR"/>
        </w:rPr>
        <w:tab/>
      </w:r>
    </w:p>
    <w:p w14:paraId="5D768938" w14:textId="77777777" w:rsidR="005270EF" w:rsidRDefault="00C466EF" w:rsidP="00DA1B9E">
      <w:pPr>
        <w:pStyle w:val="Corpodetexto"/>
        <w:tabs>
          <w:tab w:val="left" w:pos="4320"/>
        </w:tabs>
        <w:spacing w:before="120" w:after="0"/>
        <w:ind w:left="1418"/>
        <w:rPr>
          <w:rFonts w:ascii="Arial" w:hAnsi="Arial" w:cs="Arial"/>
          <w:lang w:val="pt-BR"/>
        </w:rPr>
      </w:pPr>
      <w:r w:rsidRPr="00DA1B9E">
        <w:rPr>
          <w:rFonts w:ascii="Arial" w:hAnsi="Arial" w:cs="Arial"/>
          <w:lang w:val="pt-BR"/>
        </w:rPr>
        <w:t>Data de Criação:</w:t>
      </w:r>
      <w:r w:rsidRPr="00DA1B9E">
        <w:rPr>
          <w:rFonts w:ascii="Arial" w:hAnsi="Arial" w:cs="Arial"/>
          <w:lang w:val="pt-BR"/>
        </w:rPr>
        <w:tab/>
      </w:r>
    </w:p>
    <w:p w14:paraId="5D768939" w14:textId="77777777" w:rsidR="005270EF" w:rsidRDefault="00C466EF" w:rsidP="00DA1B9E">
      <w:pPr>
        <w:pStyle w:val="Corpodetexto"/>
        <w:tabs>
          <w:tab w:val="left" w:pos="4320"/>
        </w:tabs>
        <w:spacing w:before="120" w:after="0"/>
        <w:ind w:left="1418"/>
        <w:rPr>
          <w:rFonts w:ascii="Arial" w:hAnsi="Arial" w:cs="Arial"/>
          <w:lang w:val="pt-BR"/>
        </w:rPr>
      </w:pPr>
      <w:r w:rsidRPr="00DA1B9E">
        <w:rPr>
          <w:rFonts w:ascii="Arial" w:hAnsi="Arial" w:cs="Arial"/>
          <w:lang w:val="pt-BR"/>
        </w:rPr>
        <w:t>Última Atualização:</w:t>
      </w:r>
      <w:r w:rsidRPr="00DA1B9E">
        <w:rPr>
          <w:rFonts w:ascii="Arial" w:hAnsi="Arial" w:cs="Arial"/>
          <w:lang w:val="pt-BR"/>
        </w:rPr>
        <w:tab/>
      </w:r>
    </w:p>
    <w:p w14:paraId="5D76893A" w14:textId="77777777" w:rsidR="00C466EF" w:rsidRPr="00435B58" w:rsidRDefault="00C466EF" w:rsidP="00DA1B9E">
      <w:pPr>
        <w:pStyle w:val="Corpodetexto"/>
        <w:tabs>
          <w:tab w:val="left" w:pos="4320"/>
        </w:tabs>
        <w:spacing w:before="120" w:after="0"/>
        <w:ind w:left="1418"/>
        <w:rPr>
          <w:rFonts w:ascii="Arial" w:hAnsi="Arial" w:cs="Arial"/>
          <w:lang w:val="pt-BR"/>
        </w:rPr>
      </w:pPr>
      <w:r w:rsidRPr="00435B58">
        <w:rPr>
          <w:rFonts w:ascii="Arial" w:hAnsi="Arial" w:cs="Arial"/>
          <w:lang w:val="pt-BR"/>
        </w:rPr>
        <w:t>Ref Documento:</w:t>
      </w:r>
      <w:r w:rsidRPr="00435B58">
        <w:rPr>
          <w:rFonts w:ascii="Arial" w:hAnsi="Arial" w:cs="Arial"/>
          <w:lang w:val="pt-BR"/>
        </w:rPr>
        <w:tab/>
      </w:r>
    </w:p>
    <w:p w14:paraId="5D76893B" w14:textId="77777777" w:rsidR="00C466EF" w:rsidRPr="00435B58" w:rsidRDefault="00C466EF" w:rsidP="00DA1B9E">
      <w:pPr>
        <w:pStyle w:val="Corpodetexto"/>
        <w:tabs>
          <w:tab w:val="left" w:pos="4320"/>
        </w:tabs>
        <w:spacing w:before="120" w:after="0"/>
        <w:ind w:left="1418"/>
        <w:rPr>
          <w:rFonts w:ascii="Arial" w:hAnsi="Arial" w:cs="Arial"/>
          <w:lang w:val="pt-BR"/>
        </w:rPr>
      </w:pPr>
      <w:r w:rsidRPr="00435B58">
        <w:rPr>
          <w:rFonts w:ascii="Arial" w:hAnsi="Arial" w:cs="Arial"/>
          <w:lang w:val="pt-BR"/>
        </w:rPr>
        <w:t>Versão:</w:t>
      </w:r>
      <w:r w:rsidRPr="00435B58">
        <w:rPr>
          <w:rFonts w:ascii="Arial" w:hAnsi="Arial" w:cs="Arial"/>
          <w:lang w:val="pt-BR"/>
        </w:rPr>
        <w:tab/>
      </w:r>
    </w:p>
    <w:p w14:paraId="5D76893C" w14:textId="77777777" w:rsidR="00C466EF" w:rsidRPr="00435B58" w:rsidRDefault="00C466EF" w:rsidP="00DA1B9E">
      <w:pPr>
        <w:pStyle w:val="Corpodetexto"/>
        <w:ind w:left="1418"/>
        <w:rPr>
          <w:rFonts w:ascii="Arial" w:hAnsi="Arial"/>
          <w:lang w:val="pt-BR"/>
        </w:rPr>
      </w:pPr>
    </w:p>
    <w:p w14:paraId="5D76893D" w14:textId="77777777" w:rsidR="00C466EF" w:rsidRDefault="00C466EF" w:rsidP="00DA1B9E">
      <w:pPr>
        <w:pStyle w:val="Corpodetexto"/>
        <w:tabs>
          <w:tab w:val="left" w:pos="4320"/>
        </w:tabs>
        <w:ind w:left="1418"/>
        <w:rPr>
          <w:rStyle w:val="HighlightedVariable"/>
        </w:rPr>
      </w:pPr>
      <w:r>
        <w:rPr>
          <w:rFonts w:ascii="Arial" w:hAnsi="Arial"/>
          <w:b/>
        </w:rPr>
        <w:t>Aprovações:</w:t>
      </w:r>
    </w:p>
    <w:tbl>
      <w:tblPr>
        <w:tblW w:w="0" w:type="auto"/>
        <w:tblInd w:w="1440" w:type="dxa"/>
        <w:tblLayout w:type="fixed"/>
        <w:tblCellMar>
          <w:top w:w="108" w:type="dxa"/>
          <w:bottom w:w="108" w:type="dxa"/>
        </w:tblCellMar>
        <w:tblLook w:val="0000" w:firstRow="0" w:lastRow="0" w:firstColumn="0" w:lastColumn="0" w:noHBand="0" w:noVBand="0"/>
      </w:tblPr>
      <w:tblGrid>
        <w:gridCol w:w="2718"/>
        <w:gridCol w:w="5040"/>
      </w:tblGrid>
      <w:tr w:rsidR="00C466EF" w14:paraId="5D768940" w14:textId="77777777">
        <w:tc>
          <w:tcPr>
            <w:tcW w:w="2718" w:type="dxa"/>
            <w:shd w:val="clear" w:color="auto" w:fill="auto"/>
          </w:tcPr>
          <w:p w14:paraId="5D76893E" w14:textId="77777777" w:rsidR="00C466EF" w:rsidRDefault="00C466EF">
            <w:pPr>
              <w:spacing w:before="360"/>
            </w:pPr>
            <w:r>
              <w:rPr>
                <w:rStyle w:val="HighlightedVariable"/>
              </w:rPr>
              <w:t>&lt;Aprovador 1&gt;</w:t>
            </w:r>
          </w:p>
        </w:tc>
        <w:tc>
          <w:tcPr>
            <w:tcW w:w="5040" w:type="dxa"/>
            <w:shd w:val="clear" w:color="auto" w:fill="auto"/>
          </w:tcPr>
          <w:p w14:paraId="5D76893F" w14:textId="77777777" w:rsidR="00C466EF" w:rsidRDefault="00C466EF">
            <w:pPr>
              <w:spacing w:before="360"/>
            </w:pPr>
          </w:p>
        </w:tc>
      </w:tr>
      <w:tr w:rsidR="00C466EF" w14:paraId="5D768943" w14:textId="77777777">
        <w:tc>
          <w:tcPr>
            <w:tcW w:w="2718" w:type="dxa"/>
            <w:shd w:val="clear" w:color="auto" w:fill="auto"/>
          </w:tcPr>
          <w:p w14:paraId="5D768941" w14:textId="77777777" w:rsidR="00C466EF" w:rsidRDefault="00C466EF">
            <w:pPr>
              <w:spacing w:before="360"/>
            </w:pPr>
            <w:r>
              <w:rPr>
                <w:rStyle w:val="HighlightedVariable"/>
              </w:rPr>
              <w:t>&lt; Aprovador 2&gt;</w:t>
            </w:r>
          </w:p>
        </w:tc>
        <w:tc>
          <w:tcPr>
            <w:tcW w:w="5040" w:type="dxa"/>
            <w:shd w:val="clear" w:color="auto" w:fill="auto"/>
          </w:tcPr>
          <w:p w14:paraId="5D768942" w14:textId="77777777" w:rsidR="00C466EF" w:rsidRDefault="00C466EF">
            <w:pPr>
              <w:spacing w:before="360"/>
            </w:pPr>
          </w:p>
        </w:tc>
      </w:tr>
    </w:tbl>
    <w:p w14:paraId="5D768944" w14:textId="77777777" w:rsidR="00C466EF" w:rsidRDefault="00C466EF">
      <w:pPr>
        <w:tabs>
          <w:tab w:val="left" w:pos="4320"/>
        </w:tabs>
        <w:spacing w:before="120"/>
        <w:rPr>
          <w:rFonts w:ascii="Arial" w:hAnsi="Arial"/>
          <w:sz w:val="2"/>
        </w:rPr>
      </w:pPr>
    </w:p>
    <w:p w14:paraId="5D768945" w14:textId="77777777" w:rsidR="00C466EF" w:rsidRDefault="00C466EF">
      <w:pPr>
        <w:tabs>
          <w:tab w:val="left" w:pos="4320"/>
        </w:tabs>
        <w:spacing w:before="120"/>
        <w:rPr>
          <w:rFonts w:ascii="Arial" w:hAnsi="Arial"/>
          <w:sz w:val="2"/>
        </w:rPr>
      </w:pPr>
    </w:p>
    <w:p w14:paraId="5D768946" w14:textId="77777777" w:rsidR="00C466EF" w:rsidRDefault="00C466EF">
      <w:pPr>
        <w:sectPr w:rsidR="00C466EF">
          <w:footerReference w:type="default" r:id="rId12"/>
          <w:pgSz w:w="12240" w:h="15840"/>
          <w:pgMar w:top="1264" w:right="720" w:bottom="1440" w:left="1080" w:header="1080" w:footer="720" w:gutter="0"/>
          <w:pgNumType w:fmt="lowerRoman" w:start="1"/>
          <w:cols w:space="720"/>
          <w:docGrid w:linePitch="272" w:charSpace="38911"/>
        </w:sectPr>
      </w:pPr>
    </w:p>
    <w:p w14:paraId="5D768947" w14:textId="77777777" w:rsidR="00C466EF" w:rsidRDefault="00C466EF">
      <w:pPr>
        <w:pStyle w:val="Ttulo1"/>
        <w:rPr>
          <w:rFonts w:ascii="Arial" w:hAnsi="Arial"/>
        </w:rPr>
      </w:pPr>
      <w:bookmarkStart w:id="1" w:name="__RefHeading__13_683593692"/>
      <w:bookmarkEnd w:id="1"/>
      <w:r>
        <w:rPr>
          <w:rFonts w:ascii="Arial" w:hAnsi="Arial"/>
        </w:rPr>
        <w:lastRenderedPageBreak/>
        <w:t>Controle de Documentos</w:t>
      </w:r>
    </w:p>
    <w:p w14:paraId="5D768948" w14:textId="77777777" w:rsidR="00C466EF" w:rsidRDefault="00C466EF">
      <w:pPr>
        <w:pStyle w:val="Ttulo2"/>
        <w:rPr>
          <w:rFonts w:ascii="Arial" w:hAnsi="Arial"/>
          <w:color w:val="FFFFFF"/>
          <w:sz w:val="10"/>
        </w:rPr>
      </w:pPr>
      <w:bookmarkStart w:id="2" w:name="__RefHeading__15_683593692"/>
      <w:bookmarkEnd w:id="2"/>
      <w:r>
        <w:rPr>
          <w:rFonts w:ascii="Arial" w:hAnsi="Arial"/>
        </w:rPr>
        <w:t>Registro de Alterações</w:t>
      </w:r>
    </w:p>
    <w:p w14:paraId="5D768949" w14:textId="77777777" w:rsidR="00C466EF" w:rsidRDefault="00C466EF">
      <w:pPr>
        <w:pStyle w:val="Corpodetexto"/>
        <w:ind w:left="8640" w:firstLine="720"/>
        <w:rPr>
          <w:rFonts w:ascii="Arial" w:hAnsi="Arial"/>
          <w:color w:val="FFFFFF"/>
          <w:sz w:val="10"/>
        </w:rPr>
      </w:pPr>
      <w:bookmarkStart w:id="3" w:name="__Fieldmark__40706_113376742"/>
      <w:bookmarkStart w:id="4" w:name="Sec1"/>
      <w:bookmarkEnd w:id="3"/>
      <w:bookmarkEnd w:id="4"/>
    </w:p>
    <w:p w14:paraId="5D76894A" w14:textId="1D653738" w:rsidR="00C466EF" w:rsidRDefault="000C5FB3">
      <w:pPr>
        <w:rPr>
          <w:rFonts w:ascii="Arial" w:hAnsi="Arial"/>
        </w:rPr>
      </w:pPr>
      <w:r>
        <w:rPr>
          <w:noProof/>
          <w:lang w:val="pt-BR" w:eastAsia="pt-BR" w:bidi="ar-SA"/>
        </w:rPr>
        <mc:AlternateContent>
          <mc:Choice Requires="wps">
            <w:drawing>
              <wp:anchor distT="0" distB="0" distL="0" distR="89535" simplePos="0" relativeHeight="251657216" behindDoc="0" locked="0" layoutInCell="1" allowOverlap="1" wp14:anchorId="5D768A0C" wp14:editId="47EAFFD4">
                <wp:simplePos x="0" y="0"/>
                <wp:positionH relativeFrom="column">
                  <wp:posOffset>800735</wp:posOffset>
                </wp:positionH>
                <wp:positionV relativeFrom="paragraph">
                  <wp:posOffset>635</wp:posOffset>
                </wp:positionV>
                <wp:extent cx="4923155" cy="5847715"/>
                <wp:effectExtent l="635" t="635" r="635" b="0"/>
                <wp:wrapSquare wrapText="largest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3155" cy="584771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96" w:type="dxa"/>
                              <w:tblLayout w:type="fixed"/>
                              <w:tblCellMar>
                                <w:left w:w="96" w:type="dxa"/>
                                <w:right w:w="96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058"/>
                              <w:gridCol w:w="1890"/>
                              <w:gridCol w:w="810"/>
                              <w:gridCol w:w="3996"/>
                            </w:tblGrid>
                            <w:tr w:rsidR="0090682F" w14:paraId="5D768A2D" w14:textId="77777777">
                              <w:trPr>
                                <w:cantSplit/>
                                <w:tblHeader/>
                              </w:trPr>
                              <w:tc>
                                <w:tcPr>
                                  <w:tcW w:w="1058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4" w:space="0" w:color="000000"/>
                                  </w:tcBorders>
                                  <w:shd w:val="clear" w:color="auto" w:fill="E6E6E6"/>
                                </w:tcPr>
                                <w:p w14:paraId="5D768A29" w14:textId="77777777" w:rsidR="0090682F" w:rsidRDefault="0090682F">
                                  <w:pPr>
                                    <w:pStyle w:val="TableHeading"/>
                                    <w:rPr>
                                      <w:rFonts w:ascii="Arial" w:hAnsi="Arial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Cs w:val="16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  <w:shd w:val="clear" w:color="auto" w:fill="E6E6E6"/>
                                </w:tcPr>
                                <w:p w14:paraId="5D768A2A" w14:textId="77777777" w:rsidR="0090682F" w:rsidRDefault="0090682F">
                                  <w:pPr>
                                    <w:pStyle w:val="TableHeading"/>
                                    <w:rPr>
                                      <w:rFonts w:ascii="Arial" w:hAnsi="Arial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Cs w:val="16"/>
                                    </w:rPr>
                                    <w:t>Autor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  <w:shd w:val="clear" w:color="auto" w:fill="E6E6E6"/>
                                </w:tcPr>
                                <w:p w14:paraId="5D768A2B" w14:textId="77777777" w:rsidR="0090682F" w:rsidRDefault="0090682F">
                                  <w:pPr>
                                    <w:pStyle w:val="TableHeading"/>
                                    <w:rPr>
                                      <w:rFonts w:ascii="Arial" w:hAnsi="Arial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Cs w:val="16"/>
                                    </w:rPr>
                                    <w:t>Versão</w:t>
                                  </w:r>
                                </w:p>
                              </w:tc>
                              <w:tc>
                                <w:tcPr>
                                  <w:tcW w:w="3996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  <w:right w:val="single" w:sz="8" w:space="0" w:color="000000"/>
                                  </w:tcBorders>
                                  <w:shd w:val="clear" w:color="auto" w:fill="E6E6E6"/>
                                </w:tcPr>
                                <w:p w14:paraId="5D768A2C" w14:textId="77777777" w:rsidR="0090682F" w:rsidRDefault="0090682F">
                                  <w:pPr>
                                    <w:pStyle w:val="TableHeading"/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Cs w:val="16"/>
                                    </w:rPr>
                                    <w:t>Referencia de Mudança</w:t>
                                  </w:r>
                                </w:p>
                              </w:tc>
                            </w:tr>
                            <w:tr w:rsidR="0090682F" w14:paraId="5D768A32" w14:textId="77777777">
                              <w:tblPrEx>
                                <w:tblCellMar>
                                  <w:top w:w="58" w:type="dxa"/>
                                  <w:left w:w="58" w:type="dxa"/>
                                  <w:bottom w:w="58" w:type="dxa"/>
                                  <w:right w:w="58" w:type="dxa"/>
                                </w:tblCellMar>
                              </w:tblPrEx>
                              <w:trPr>
                                <w:cantSplit/>
                              </w:trPr>
                              <w:tc>
                                <w:tcPr>
                                  <w:tcW w:w="1058" w:type="dxa"/>
                                  <w:tcBorders>
                                    <w:top w:val="single" w:sz="4" w:space="0" w:color="000000"/>
                                    <w:left w:val="single" w:sz="8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</w:tcPr>
                                <w:p w14:paraId="5D768A2E" w14:textId="77777777" w:rsidR="0090682F" w:rsidRDefault="0090682F">
                                  <w:pPr>
                                    <w:pStyle w:val="TableText"/>
                                    <w:rPr>
                                      <w:rStyle w:val="HighlightedVariable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</w:tcPr>
                                <w:p w14:paraId="5D768A2F" w14:textId="77777777" w:rsidR="0090682F" w:rsidRDefault="0090682F">
                                  <w:pPr>
                                    <w:pStyle w:val="TableText"/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</w:tcPr>
                                <w:p w14:paraId="5D768A30" w14:textId="77777777" w:rsidR="0090682F" w:rsidRDefault="0090682F">
                                  <w:pPr>
                                    <w:pStyle w:val="TableText"/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8" w:space="0" w:color="000000"/>
                                  </w:tcBorders>
                                  <w:shd w:val="clear" w:color="auto" w:fill="FFFFFF"/>
                                </w:tcPr>
                                <w:p w14:paraId="5D768A31" w14:textId="77777777" w:rsidR="0090682F" w:rsidRDefault="0090682F">
                                  <w:pPr>
                                    <w:pStyle w:val="TableText"/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90682F" w14:paraId="5D768A37" w14:textId="77777777">
                              <w:tblPrEx>
                                <w:tblCellMar>
                                  <w:top w:w="58" w:type="dxa"/>
                                  <w:left w:w="58" w:type="dxa"/>
                                  <w:bottom w:w="58" w:type="dxa"/>
                                  <w:right w:w="58" w:type="dxa"/>
                                </w:tblCellMar>
                              </w:tblPrEx>
                              <w:trPr>
                                <w:cantSplit/>
                              </w:trPr>
                              <w:tc>
                                <w:tcPr>
                                  <w:tcW w:w="1058" w:type="dxa"/>
                                  <w:tcBorders>
                                    <w:top w:val="single" w:sz="4" w:space="0" w:color="000000"/>
                                    <w:left w:val="single" w:sz="8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</w:tcPr>
                                <w:p w14:paraId="5D768A33" w14:textId="77777777" w:rsidR="0090682F" w:rsidRDefault="0090682F">
                                  <w:pPr>
                                    <w:pStyle w:val="TableText"/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</w:tcPr>
                                <w:p w14:paraId="5D768A34" w14:textId="77777777" w:rsidR="0090682F" w:rsidRDefault="0090682F">
                                  <w:pPr>
                                    <w:pStyle w:val="TableText"/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</w:tcPr>
                                <w:p w14:paraId="5D768A35" w14:textId="77777777" w:rsidR="0090682F" w:rsidRDefault="0090682F">
                                  <w:pPr>
                                    <w:pStyle w:val="TableText"/>
                                    <w:rPr>
                                      <w:rFonts w:ascii="Arial" w:hAnsi="Arial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8" w:space="0" w:color="000000"/>
                                  </w:tcBorders>
                                  <w:shd w:val="clear" w:color="auto" w:fill="FFFFFF"/>
                                </w:tcPr>
                                <w:p w14:paraId="5D768A36" w14:textId="77777777" w:rsidR="0090682F" w:rsidRDefault="0090682F">
                                  <w:pPr>
                                    <w:pStyle w:val="TableText"/>
                                    <w:rPr>
                                      <w:rFonts w:ascii="Arial" w:hAnsi="Arial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90682F" w14:paraId="5D768A3C" w14:textId="77777777">
                              <w:tblPrEx>
                                <w:tblCellMar>
                                  <w:top w:w="58" w:type="dxa"/>
                                  <w:left w:w="58" w:type="dxa"/>
                                  <w:bottom w:w="58" w:type="dxa"/>
                                  <w:right w:w="58" w:type="dxa"/>
                                </w:tblCellMar>
                              </w:tblPrEx>
                              <w:trPr>
                                <w:cantSplit/>
                              </w:trPr>
                              <w:tc>
                                <w:tcPr>
                                  <w:tcW w:w="1058" w:type="dxa"/>
                                  <w:tcBorders>
                                    <w:top w:val="single" w:sz="4" w:space="0" w:color="000000"/>
                                    <w:left w:val="single" w:sz="8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</w:tcPr>
                                <w:p w14:paraId="5D768A38" w14:textId="77777777" w:rsidR="0090682F" w:rsidRDefault="0090682F">
                                  <w:pPr>
                                    <w:pStyle w:val="TableText"/>
                                    <w:snapToGrid w:val="0"/>
                                    <w:rPr>
                                      <w:rFonts w:ascii="Arial" w:hAnsi="Arial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</w:tcPr>
                                <w:p w14:paraId="5D768A39" w14:textId="77777777" w:rsidR="0090682F" w:rsidRDefault="0090682F">
                                  <w:pPr>
                                    <w:pStyle w:val="TableText"/>
                                    <w:snapToGrid w:val="0"/>
                                    <w:rPr>
                                      <w:rFonts w:ascii="Arial" w:hAnsi="Arial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</w:tcPr>
                                <w:p w14:paraId="5D768A3A" w14:textId="77777777" w:rsidR="0090682F" w:rsidRDefault="0090682F">
                                  <w:pPr>
                                    <w:pStyle w:val="TableText"/>
                                    <w:snapToGrid w:val="0"/>
                                    <w:rPr>
                                      <w:rFonts w:ascii="Arial" w:hAnsi="Arial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8" w:space="0" w:color="000000"/>
                                  </w:tcBorders>
                                  <w:shd w:val="clear" w:color="auto" w:fill="FFFFFF"/>
                                </w:tcPr>
                                <w:p w14:paraId="5D768A3B" w14:textId="77777777" w:rsidR="0090682F" w:rsidRDefault="0090682F">
                                  <w:pPr>
                                    <w:pStyle w:val="TableText"/>
                                    <w:snapToGrid w:val="0"/>
                                    <w:rPr>
                                      <w:rFonts w:ascii="Arial" w:hAnsi="Arial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90682F" w14:paraId="5D768A41" w14:textId="77777777">
                              <w:tblPrEx>
                                <w:tblCellMar>
                                  <w:top w:w="58" w:type="dxa"/>
                                  <w:left w:w="58" w:type="dxa"/>
                                  <w:bottom w:w="58" w:type="dxa"/>
                                  <w:right w:w="58" w:type="dxa"/>
                                </w:tblCellMar>
                              </w:tblPrEx>
                              <w:trPr>
                                <w:cantSplit/>
                              </w:trPr>
                              <w:tc>
                                <w:tcPr>
                                  <w:tcW w:w="1058" w:type="dxa"/>
                                  <w:tcBorders>
                                    <w:top w:val="single" w:sz="4" w:space="0" w:color="000000"/>
                                    <w:left w:val="single" w:sz="8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</w:tcPr>
                                <w:p w14:paraId="5D768A3D" w14:textId="77777777" w:rsidR="0090682F" w:rsidRDefault="0090682F">
                                  <w:pPr>
                                    <w:pStyle w:val="TableText"/>
                                    <w:snapToGrid w:val="0"/>
                                    <w:rPr>
                                      <w:rFonts w:ascii="Arial" w:hAnsi="Arial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</w:tcPr>
                                <w:p w14:paraId="5D768A3E" w14:textId="77777777" w:rsidR="0090682F" w:rsidRDefault="0090682F">
                                  <w:pPr>
                                    <w:pStyle w:val="TableText"/>
                                    <w:snapToGrid w:val="0"/>
                                    <w:rPr>
                                      <w:rFonts w:ascii="Arial" w:hAnsi="Arial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</w:tcPr>
                                <w:p w14:paraId="5D768A3F" w14:textId="77777777" w:rsidR="0090682F" w:rsidRDefault="0090682F">
                                  <w:pPr>
                                    <w:pStyle w:val="TableText"/>
                                    <w:snapToGrid w:val="0"/>
                                    <w:rPr>
                                      <w:rFonts w:ascii="Arial" w:hAnsi="Arial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8" w:space="0" w:color="000000"/>
                                  </w:tcBorders>
                                  <w:shd w:val="clear" w:color="auto" w:fill="FFFFFF"/>
                                </w:tcPr>
                                <w:p w14:paraId="5D768A40" w14:textId="77777777" w:rsidR="0090682F" w:rsidRDefault="0090682F">
                                  <w:pPr>
                                    <w:pStyle w:val="TableText"/>
                                    <w:snapToGrid w:val="0"/>
                                    <w:rPr>
                                      <w:rFonts w:ascii="Arial" w:hAnsi="Arial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90682F" w14:paraId="5D768A46" w14:textId="77777777">
                              <w:tblPrEx>
                                <w:tblCellMar>
                                  <w:top w:w="58" w:type="dxa"/>
                                  <w:left w:w="58" w:type="dxa"/>
                                  <w:bottom w:w="58" w:type="dxa"/>
                                  <w:right w:w="58" w:type="dxa"/>
                                </w:tblCellMar>
                              </w:tblPrEx>
                              <w:trPr>
                                <w:cantSplit/>
                              </w:trPr>
                              <w:tc>
                                <w:tcPr>
                                  <w:tcW w:w="1058" w:type="dxa"/>
                                  <w:tcBorders>
                                    <w:top w:val="single" w:sz="4" w:space="0" w:color="000000"/>
                                    <w:left w:val="single" w:sz="8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</w:tcPr>
                                <w:p w14:paraId="5D768A42" w14:textId="77777777" w:rsidR="0090682F" w:rsidRDefault="0090682F">
                                  <w:pPr>
                                    <w:pStyle w:val="TableText"/>
                                    <w:snapToGrid w:val="0"/>
                                    <w:rPr>
                                      <w:rFonts w:ascii="Arial" w:hAnsi="Arial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</w:tcPr>
                                <w:p w14:paraId="5D768A43" w14:textId="77777777" w:rsidR="0090682F" w:rsidRDefault="0090682F">
                                  <w:pPr>
                                    <w:pStyle w:val="TableText"/>
                                    <w:snapToGrid w:val="0"/>
                                    <w:rPr>
                                      <w:rFonts w:ascii="Arial" w:hAnsi="Arial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</w:tcPr>
                                <w:p w14:paraId="5D768A44" w14:textId="77777777" w:rsidR="0090682F" w:rsidRDefault="0090682F">
                                  <w:pPr>
                                    <w:pStyle w:val="TableText"/>
                                    <w:snapToGrid w:val="0"/>
                                    <w:rPr>
                                      <w:rFonts w:ascii="Arial" w:hAnsi="Arial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8" w:space="0" w:color="000000"/>
                                  </w:tcBorders>
                                  <w:shd w:val="clear" w:color="auto" w:fill="FFFFFF"/>
                                </w:tcPr>
                                <w:p w14:paraId="5D768A45" w14:textId="77777777" w:rsidR="0090682F" w:rsidRDefault="0090682F">
                                  <w:pPr>
                                    <w:pStyle w:val="TableText"/>
                                    <w:snapToGrid w:val="0"/>
                                    <w:rPr>
                                      <w:rFonts w:ascii="Arial" w:hAnsi="Arial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90682F" w14:paraId="5D768A4B" w14:textId="77777777">
                              <w:tblPrEx>
                                <w:tblCellMar>
                                  <w:top w:w="58" w:type="dxa"/>
                                  <w:left w:w="58" w:type="dxa"/>
                                  <w:bottom w:w="58" w:type="dxa"/>
                                  <w:right w:w="58" w:type="dxa"/>
                                </w:tblCellMar>
                              </w:tblPrEx>
                              <w:trPr>
                                <w:cantSplit/>
                              </w:trPr>
                              <w:tc>
                                <w:tcPr>
                                  <w:tcW w:w="1058" w:type="dxa"/>
                                  <w:tcBorders>
                                    <w:top w:val="single" w:sz="4" w:space="0" w:color="000000"/>
                                    <w:left w:val="single" w:sz="8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</w:tcPr>
                                <w:p w14:paraId="5D768A47" w14:textId="77777777" w:rsidR="0090682F" w:rsidRDefault="0090682F">
                                  <w:pPr>
                                    <w:pStyle w:val="TableText"/>
                                    <w:snapToGrid w:val="0"/>
                                    <w:rPr>
                                      <w:rFonts w:ascii="Arial" w:hAnsi="Arial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</w:tcPr>
                                <w:p w14:paraId="5D768A48" w14:textId="77777777" w:rsidR="0090682F" w:rsidRDefault="0090682F">
                                  <w:pPr>
                                    <w:pStyle w:val="TableText"/>
                                    <w:snapToGrid w:val="0"/>
                                    <w:rPr>
                                      <w:rFonts w:ascii="Arial" w:hAnsi="Arial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FFFFFF"/>
                                </w:tcPr>
                                <w:p w14:paraId="5D768A49" w14:textId="77777777" w:rsidR="0090682F" w:rsidRDefault="0090682F">
                                  <w:pPr>
                                    <w:pStyle w:val="TableText"/>
                                    <w:snapToGrid w:val="0"/>
                                    <w:rPr>
                                      <w:rFonts w:ascii="Arial" w:hAnsi="Arial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8" w:space="0" w:color="000000"/>
                                  </w:tcBorders>
                                  <w:shd w:val="clear" w:color="auto" w:fill="FFFFFF"/>
                                </w:tcPr>
                                <w:p w14:paraId="5D768A4A" w14:textId="77777777" w:rsidR="0090682F" w:rsidRDefault="0090682F">
                                  <w:pPr>
                                    <w:pStyle w:val="TableText"/>
                                    <w:snapToGrid w:val="0"/>
                                    <w:rPr>
                                      <w:rFonts w:ascii="Arial" w:hAnsi="Arial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90682F" w14:paraId="5D768A50" w14:textId="77777777">
                              <w:tblPrEx>
                                <w:tblCellMar>
                                  <w:top w:w="58" w:type="dxa"/>
                                  <w:left w:w="58" w:type="dxa"/>
                                  <w:bottom w:w="58" w:type="dxa"/>
                                  <w:right w:w="58" w:type="dxa"/>
                                </w:tblCellMar>
                              </w:tblPrEx>
                              <w:trPr>
                                <w:cantSplit/>
                              </w:trPr>
                              <w:tc>
                                <w:tcPr>
                                  <w:tcW w:w="1058" w:type="dxa"/>
                                  <w:tcBorders>
                                    <w:top w:val="single" w:sz="4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FFFFFF"/>
                                </w:tcPr>
                                <w:p w14:paraId="5D768A4C" w14:textId="77777777" w:rsidR="0090682F" w:rsidRDefault="0090682F">
                                  <w:pPr>
                                    <w:pStyle w:val="TableText"/>
                                    <w:snapToGrid w:val="0"/>
                                    <w:rPr>
                                      <w:rFonts w:ascii="Arial" w:hAnsi="Arial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8" w:space="0" w:color="000000"/>
                                  </w:tcBorders>
                                  <w:shd w:val="clear" w:color="auto" w:fill="FFFFFF"/>
                                </w:tcPr>
                                <w:p w14:paraId="5D768A4D" w14:textId="77777777" w:rsidR="0090682F" w:rsidRDefault="0090682F">
                                  <w:pPr>
                                    <w:pStyle w:val="TableText"/>
                                    <w:snapToGrid w:val="0"/>
                                    <w:rPr>
                                      <w:rFonts w:ascii="Arial" w:hAnsi="Arial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8" w:space="0" w:color="000000"/>
                                  </w:tcBorders>
                                  <w:shd w:val="clear" w:color="auto" w:fill="FFFFFF"/>
                                </w:tcPr>
                                <w:p w14:paraId="5D768A4E" w14:textId="77777777" w:rsidR="0090682F" w:rsidRDefault="0090682F">
                                  <w:pPr>
                                    <w:pStyle w:val="TableText"/>
                                    <w:snapToGrid w:val="0"/>
                                    <w:rPr>
                                      <w:rFonts w:ascii="Arial" w:hAnsi="Arial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FFFFF"/>
                                </w:tcPr>
                                <w:p w14:paraId="5D768A4F" w14:textId="77777777" w:rsidR="0090682F" w:rsidRDefault="0090682F">
                                  <w:pPr>
                                    <w:pStyle w:val="TableText"/>
                                    <w:snapToGrid w:val="0"/>
                                    <w:rPr>
                                      <w:rFonts w:ascii="Arial" w:hAnsi="Arial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90682F" w14:paraId="5D768A55" w14:textId="77777777">
                              <w:tblPrEx>
                                <w:tblCellMar>
                                  <w:top w:w="58" w:type="dxa"/>
                                  <w:left w:w="58" w:type="dxa"/>
                                  <w:bottom w:w="58" w:type="dxa"/>
                                  <w:right w:w="58" w:type="dxa"/>
                                </w:tblCellMar>
                              </w:tblPrEx>
                              <w:trPr>
                                <w:cantSplit/>
                              </w:trPr>
                              <w:tc>
                                <w:tcPr>
                                  <w:tcW w:w="1058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  <w:shd w:val="clear" w:color="auto" w:fill="FFFFFF"/>
                                </w:tcPr>
                                <w:p w14:paraId="5D768A51" w14:textId="77777777" w:rsidR="0090682F" w:rsidRDefault="0090682F">
                                  <w:pPr>
                                    <w:pStyle w:val="TableText"/>
                                    <w:snapToGrid w:val="0"/>
                                    <w:rPr>
                                      <w:rFonts w:ascii="Arial" w:hAnsi="Arial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tcBorders>
                                    <w:left w:val="single" w:sz="4" w:space="0" w:color="000000"/>
                                    <w:bottom w:val="single" w:sz="8" w:space="0" w:color="000000"/>
                                  </w:tcBorders>
                                  <w:shd w:val="clear" w:color="auto" w:fill="FFFFFF"/>
                                </w:tcPr>
                                <w:p w14:paraId="5D768A52" w14:textId="77777777" w:rsidR="0090682F" w:rsidRDefault="0090682F">
                                  <w:pPr>
                                    <w:pStyle w:val="TableText"/>
                                    <w:snapToGrid w:val="0"/>
                                    <w:rPr>
                                      <w:rFonts w:ascii="Arial" w:hAnsi="Arial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left w:val="single" w:sz="4" w:space="0" w:color="000000"/>
                                    <w:bottom w:val="single" w:sz="8" w:space="0" w:color="000000"/>
                                  </w:tcBorders>
                                  <w:shd w:val="clear" w:color="auto" w:fill="FFFFFF"/>
                                </w:tcPr>
                                <w:p w14:paraId="5D768A53" w14:textId="77777777" w:rsidR="0090682F" w:rsidRDefault="0090682F">
                                  <w:pPr>
                                    <w:pStyle w:val="TableText"/>
                                    <w:snapToGrid w:val="0"/>
                                    <w:rPr>
                                      <w:rFonts w:ascii="Arial" w:hAnsi="Arial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96" w:type="dxa"/>
                                  <w:tcBorders>
                                    <w:left w:val="single" w:sz="4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FFFFF"/>
                                </w:tcPr>
                                <w:p w14:paraId="5D768A54" w14:textId="77777777" w:rsidR="0090682F" w:rsidRDefault="0090682F">
                                  <w:pPr>
                                    <w:pStyle w:val="TableText"/>
                                    <w:snapToGrid w:val="0"/>
                                    <w:rPr>
                                      <w:rFonts w:ascii="Arial" w:hAnsi="Arial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D768A56" w14:textId="77777777" w:rsidR="0090682F" w:rsidRDefault="0090682F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3.05pt;margin-top:.05pt;width:387.65pt;height:460.45pt;z-index:251657216;visibility:visible;mso-wrap-style:square;mso-width-percent:0;mso-height-percent:0;mso-wrap-distance-left:0;mso-wrap-distance-top:0;mso-wrap-distance-right:7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" stroked="f">
                <v:fill opacity="0"/>
                <v:textbox inset="0,0,0,0">
                  <w:txbxContent>
                    <w:tbl>
                      <w:tblPr>
                        <w:tblW w:w="0" w:type="auto"/>
                        <w:tblInd w:w="96" w:type="dxa"/>
                        <w:tblLayout w:type="fixed"/>
                        <w:tblCellMar>
                          <w:left w:w="96" w:type="dxa"/>
                          <w:right w:w="96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058"/>
                        <w:gridCol w:w="1890"/>
                        <w:gridCol w:w="810"/>
                        <w:gridCol w:w="3996"/>
                      </w:tblGrid>
                      <w:tr w:rsidR="0090682F" w14:paraId="5D768A2D" w14:textId="77777777">
                        <w:trPr>
                          <w:cantSplit/>
                          <w:tblHeader/>
                        </w:trPr>
                        <w:tc>
                          <w:tcPr>
                            <w:tcW w:w="1058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4" w:space="0" w:color="000000"/>
                            </w:tcBorders>
                            <w:shd w:val="clear" w:color="auto" w:fill="E6E6E6"/>
                          </w:tcPr>
                          <w:p w14:paraId="5D768A29" w14:textId="77777777" w:rsidR="0090682F" w:rsidRDefault="0090682F">
                            <w:pPr>
                              <w:pStyle w:val="TableHeading"/>
                              <w:rPr>
                                <w:rFonts w:ascii="Arial" w:hAnsi="Arial"/>
                                <w:szCs w:val="16"/>
                              </w:rPr>
                            </w:pPr>
                            <w:r>
                              <w:rPr>
                                <w:rFonts w:ascii="Arial" w:hAnsi="Arial"/>
                                <w:szCs w:val="16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1890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  <w:shd w:val="clear" w:color="auto" w:fill="E6E6E6"/>
                          </w:tcPr>
                          <w:p w14:paraId="5D768A2A" w14:textId="77777777" w:rsidR="0090682F" w:rsidRDefault="0090682F">
                            <w:pPr>
                              <w:pStyle w:val="TableHeading"/>
                              <w:rPr>
                                <w:rFonts w:ascii="Arial" w:hAnsi="Arial"/>
                                <w:szCs w:val="16"/>
                              </w:rPr>
                            </w:pPr>
                            <w:r>
                              <w:rPr>
                                <w:rFonts w:ascii="Arial" w:hAnsi="Arial"/>
                                <w:szCs w:val="16"/>
                              </w:rPr>
                              <w:t>Autor</w:t>
                            </w:r>
                          </w:p>
                        </w:tc>
                        <w:tc>
                          <w:tcPr>
                            <w:tcW w:w="810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  <w:shd w:val="clear" w:color="auto" w:fill="E6E6E6"/>
                          </w:tcPr>
                          <w:p w14:paraId="5D768A2B" w14:textId="77777777" w:rsidR="0090682F" w:rsidRDefault="0090682F">
                            <w:pPr>
                              <w:pStyle w:val="TableHeading"/>
                              <w:rPr>
                                <w:rFonts w:ascii="Arial" w:hAnsi="Arial"/>
                                <w:szCs w:val="16"/>
                              </w:rPr>
                            </w:pPr>
                            <w:r>
                              <w:rPr>
                                <w:rFonts w:ascii="Arial" w:hAnsi="Arial"/>
                                <w:szCs w:val="16"/>
                              </w:rPr>
                              <w:t>Versão</w:t>
                            </w:r>
                          </w:p>
                        </w:tc>
                        <w:tc>
                          <w:tcPr>
                            <w:tcW w:w="3996" w:type="dxa"/>
                            <w:tcBorders>
                              <w:top w:val="single" w:sz="8" w:space="0" w:color="000000"/>
                              <w:bottom w:val="single" w:sz="4" w:space="0" w:color="000000"/>
                              <w:right w:val="single" w:sz="8" w:space="0" w:color="000000"/>
                            </w:tcBorders>
                            <w:shd w:val="clear" w:color="auto" w:fill="E6E6E6"/>
                          </w:tcPr>
                          <w:p w14:paraId="5D768A2C" w14:textId="77777777" w:rsidR="0090682F" w:rsidRDefault="0090682F">
                            <w:pPr>
                              <w:pStyle w:val="TableHeading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  <w:szCs w:val="16"/>
                              </w:rPr>
                              <w:t>Referencia de Mudança</w:t>
                            </w:r>
                          </w:p>
                        </w:tc>
                      </w:tr>
                      <w:tr w:rsidR="0090682F" w14:paraId="5D768A32" w14:textId="77777777">
                        <w:tblPrEx>
                          <w:tblCellMar>
                            <w:top w:w="58" w:type="dxa"/>
                            <w:left w:w="58" w:type="dxa"/>
                            <w:bottom w:w="58" w:type="dxa"/>
                            <w:right w:w="58" w:type="dxa"/>
                          </w:tblCellMar>
                        </w:tblPrEx>
                        <w:trPr>
                          <w:cantSplit/>
                        </w:trPr>
                        <w:tc>
                          <w:tcPr>
                            <w:tcW w:w="1058" w:type="dxa"/>
                            <w:tcBorders>
                              <w:top w:val="single" w:sz="4" w:space="0" w:color="000000"/>
                              <w:left w:val="single" w:sz="8" w:space="0" w:color="000000"/>
                              <w:bottom w:val="single" w:sz="4" w:space="0" w:color="000000"/>
                            </w:tcBorders>
                            <w:shd w:val="clear" w:color="auto" w:fill="FFFFFF"/>
                          </w:tcPr>
                          <w:p w14:paraId="5D768A2E" w14:textId="77777777" w:rsidR="0090682F" w:rsidRDefault="0090682F">
                            <w:pPr>
                              <w:pStyle w:val="TableText"/>
                              <w:rPr>
                                <w:rStyle w:val="HighlightedVariable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</w:tcPr>
                          <w:p w14:paraId="5D768A2F" w14:textId="77777777" w:rsidR="0090682F" w:rsidRDefault="0090682F">
                            <w:pPr>
                              <w:pStyle w:val="TableText"/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8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</w:tcPr>
                          <w:p w14:paraId="5D768A30" w14:textId="77777777" w:rsidR="0090682F" w:rsidRDefault="0090682F">
                            <w:pPr>
                              <w:pStyle w:val="TableText"/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39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8" w:space="0" w:color="000000"/>
                            </w:tcBorders>
                            <w:shd w:val="clear" w:color="auto" w:fill="FFFFFF"/>
                          </w:tcPr>
                          <w:p w14:paraId="5D768A31" w14:textId="77777777" w:rsidR="0090682F" w:rsidRDefault="0090682F">
                            <w:pPr>
                              <w:pStyle w:val="TableText"/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90682F" w14:paraId="5D768A37" w14:textId="77777777">
                        <w:tblPrEx>
                          <w:tblCellMar>
                            <w:top w:w="58" w:type="dxa"/>
                            <w:left w:w="58" w:type="dxa"/>
                            <w:bottom w:w="58" w:type="dxa"/>
                            <w:right w:w="58" w:type="dxa"/>
                          </w:tblCellMar>
                        </w:tblPrEx>
                        <w:trPr>
                          <w:cantSplit/>
                        </w:trPr>
                        <w:tc>
                          <w:tcPr>
                            <w:tcW w:w="1058" w:type="dxa"/>
                            <w:tcBorders>
                              <w:top w:val="single" w:sz="4" w:space="0" w:color="000000"/>
                              <w:left w:val="single" w:sz="8" w:space="0" w:color="000000"/>
                              <w:bottom w:val="single" w:sz="4" w:space="0" w:color="000000"/>
                            </w:tcBorders>
                            <w:shd w:val="clear" w:color="auto" w:fill="FFFFFF"/>
                          </w:tcPr>
                          <w:p w14:paraId="5D768A33" w14:textId="77777777" w:rsidR="0090682F" w:rsidRDefault="0090682F">
                            <w:pPr>
                              <w:pStyle w:val="TableText"/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</w:tcPr>
                          <w:p w14:paraId="5D768A34" w14:textId="77777777" w:rsidR="0090682F" w:rsidRDefault="0090682F">
                            <w:pPr>
                              <w:pStyle w:val="TableText"/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8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</w:tcPr>
                          <w:p w14:paraId="5D768A35" w14:textId="77777777" w:rsidR="0090682F" w:rsidRDefault="0090682F">
                            <w:pPr>
                              <w:pStyle w:val="TableText"/>
                              <w:rPr>
                                <w:rFonts w:ascii="Arial" w:hAnsi="Arial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39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8" w:space="0" w:color="000000"/>
                            </w:tcBorders>
                            <w:shd w:val="clear" w:color="auto" w:fill="FFFFFF"/>
                          </w:tcPr>
                          <w:p w14:paraId="5D768A36" w14:textId="77777777" w:rsidR="0090682F" w:rsidRDefault="0090682F">
                            <w:pPr>
                              <w:pStyle w:val="TableText"/>
                              <w:rPr>
                                <w:rFonts w:ascii="Arial" w:hAnsi="Arial"/>
                                <w:lang w:val="pt-BR"/>
                              </w:rPr>
                            </w:pPr>
                          </w:p>
                        </w:tc>
                      </w:tr>
                      <w:tr w:rsidR="0090682F" w14:paraId="5D768A3C" w14:textId="77777777">
                        <w:tblPrEx>
                          <w:tblCellMar>
                            <w:top w:w="58" w:type="dxa"/>
                            <w:left w:w="58" w:type="dxa"/>
                            <w:bottom w:w="58" w:type="dxa"/>
                            <w:right w:w="58" w:type="dxa"/>
                          </w:tblCellMar>
                        </w:tblPrEx>
                        <w:trPr>
                          <w:cantSplit/>
                        </w:trPr>
                        <w:tc>
                          <w:tcPr>
                            <w:tcW w:w="1058" w:type="dxa"/>
                            <w:tcBorders>
                              <w:top w:val="single" w:sz="4" w:space="0" w:color="000000"/>
                              <w:left w:val="single" w:sz="8" w:space="0" w:color="000000"/>
                              <w:bottom w:val="single" w:sz="4" w:space="0" w:color="000000"/>
                            </w:tcBorders>
                            <w:shd w:val="clear" w:color="auto" w:fill="FFFFFF"/>
                          </w:tcPr>
                          <w:p w14:paraId="5D768A38" w14:textId="77777777" w:rsidR="0090682F" w:rsidRDefault="0090682F">
                            <w:pPr>
                              <w:pStyle w:val="TableText"/>
                              <w:snapToGrid w:val="0"/>
                              <w:rPr>
                                <w:rFonts w:ascii="Arial" w:hAnsi="Arial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</w:tcPr>
                          <w:p w14:paraId="5D768A39" w14:textId="77777777" w:rsidR="0090682F" w:rsidRDefault="0090682F">
                            <w:pPr>
                              <w:pStyle w:val="TableText"/>
                              <w:snapToGrid w:val="0"/>
                              <w:rPr>
                                <w:rFonts w:ascii="Arial" w:hAnsi="Arial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</w:tcPr>
                          <w:p w14:paraId="5D768A3A" w14:textId="77777777" w:rsidR="0090682F" w:rsidRDefault="0090682F">
                            <w:pPr>
                              <w:pStyle w:val="TableText"/>
                              <w:snapToGrid w:val="0"/>
                              <w:rPr>
                                <w:rFonts w:ascii="Arial" w:hAnsi="Arial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39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8" w:space="0" w:color="000000"/>
                            </w:tcBorders>
                            <w:shd w:val="clear" w:color="auto" w:fill="FFFFFF"/>
                          </w:tcPr>
                          <w:p w14:paraId="5D768A3B" w14:textId="77777777" w:rsidR="0090682F" w:rsidRDefault="0090682F">
                            <w:pPr>
                              <w:pStyle w:val="TableText"/>
                              <w:snapToGrid w:val="0"/>
                              <w:rPr>
                                <w:rFonts w:ascii="Arial" w:hAnsi="Arial"/>
                                <w:lang w:val="pt-BR"/>
                              </w:rPr>
                            </w:pPr>
                          </w:p>
                        </w:tc>
                      </w:tr>
                      <w:tr w:rsidR="0090682F" w14:paraId="5D768A41" w14:textId="77777777">
                        <w:tblPrEx>
                          <w:tblCellMar>
                            <w:top w:w="58" w:type="dxa"/>
                            <w:left w:w="58" w:type="dxa"/>
                            <w:bottom w:w="58" w:type="dxa"/>
                            <w:right w:w="58" w:type="dxa"/>
                          </w:tblCellMar>
                        </w:tblPrEx>
                        <w:trPr>
                          <w:cantSplit/>
                        </w:trPr>
                        <w:tc>
                          <w:tcPr>
                            <w:tcW w:w="1058" w:type="dxa"/>
                            <w:tcBorders>
                              <w:top w:val="single" w:sz="4" w:space="0" w:color="000000"/>
                              <w:left w:val="single" w:sz="8" w:space="0" w:color="000000"/>
                              <w:bottom w:val="single" w:sz="4" w:space="0" w:color="000000"/>
                            </w:tcBorders>
                            <w:shd w:val="clear" w:color="auto" w:fill="FFFFFF"/>
                          </w:tcPr>
                          <w:p w14:paraId="5D768A3D" w14:textId="77777777" w:rsidR="0090682F" w:rsidRDefault="0090682F">
                            <w:pPr>
                              <w:pStyle w:val="TableText"/>
                              <w:snapToGrid w:val="0"/>
                              <w:rPr>
                                <w:rFonts w:ascii="Arial" w:hAnsi="Arial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</w:tcPr>
                          <w:p w14:paraId="5D768A3E" w14:textId="77777777" w:rsidR="0090682F" w:rsidRDefault="0090682F">
                            <w:pPr>
                              <w:pStyle w:val="TableText"/>
                              <w:snapToGrid w:val="0"/>
                              <w:rPr>
                                <w:rFonts w:ascii="Arial" w:hAnsi="Arial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</w:tcPr>
                          <w:p w14:paraId="5D768A3F" w14:textId="77777777" w:rsidR="0090682F" w:rsidRDefault="0090682F">
                            <w:pPr>
                              <w:pStyle w:val="TableText"/>
                              <w:snapToGrid w:val="0"/>
                              <w:rPr>
                                <w:rFonts w:ascii="Arial" w:hAnsi="Arial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39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8" w:space="0" w:color="000000"/>
                            </w:tcBorders>
                            <w:shd w:val="clear" w:color="auto" w:fill="FFFFFF"/>
                          </w:tcPr>
                          <w:p w14:paraId="5D768A40" w14:textId="77777777" w:rsidR="0090682F" w:rsidRDefault="0090682F">
                            <w:pPr>
                              <w:pStyle w:val="TableText"/>
                              <w:snapToGrid w:val="0"/>
                              <w:rPr>
                                <w:rFonts w:ascii="Arial" w:hAnsi="Arial"/>
                                <w:lang w:val="pt-BR"/>
                              </w:rPr>
                            </w:pPr>
                          </w:p>
                        </w:tc>
                      </w:tr>
                      <w:tr w:rsidR="0090682F" w14:paraId="5D768A46" w14:textId="77777777">
                        <w:tblPrEx>
                          <w:tblCellMar>
                            <w:top w:w="58" w:type="dxa"/>
                            <w:left w:w="58" w:type="dxa"/>
                            <w:bottom w:w="58" w:type="dxa"/>
                            <w:right w:w="58" w:type="dxa"/>
                          </w:tblCellMar>
                        </w:tblPrEx>
                        <w:trPr>
                          <w:cantSplit/>
                        </w:trPr>
                        <w:tc>
                          <w:tcPr>
                            <w:tcW w:w="1058" w:type="dxa"/>
                            <w:tcBorders>
                              <w:top w:val="single" w:sz="4" w:space="0" w:color="000000"/>
                              <w:left w:val="single" w:sz="8" w:space="0" w:color="000000"/>
                              <w:bottom w:val="single" w:sz="4" w:space="0" w:color="000000"/>
                            </w:tcBorders>
                            <w:shd w:val="clear" w:color="auto" w:fill="FFFFFF"/>
                          </w:tcPr>
                          <w:p w14:paraId="5D768A42" w14:textId="77777777" w:rsidR="0090682F" w:rsidRDefault="0090682F">
                            <w:pPr>
                              <w:pStyle w:val="TableText"/>
                              <w:snapToGrid w:val="0"/>
                              <w:rPr>
                                <w:rFonts w:ascii="Arial" w:hAnsi="Arial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</w:tcPr>
                          <w:p w14:paraId="5D768A43" w14:textId="77777777" w:rsidR="0090682F" w:rsidRDefault="0090682F">
                            <w:pPr>
                              <w:pStyle w:val="TableText"/>
                              <w:snapToGrid w:val="0"/>
                              <w:rPr>
                                <w:rFonts w:ascii="Arial" w:hAnsi="Arial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</w:tcPr>
                          <w:p w14:paraId="5D768A44" w14:textId="77777777" w:rsidR="0090682F" w:rsidRDefault="0090682F">
                            <w:pPr>
                              <w:pStyle w:val="TableText"/>
                              <w:snapToGrid w:val="0"/>
                              <w:rPr>
                                <w:rFonts w:ascii="Arial" w:hAnsi="Arial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39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8" w:space="0" w:color="000000"/>
                            </w:tcBorders>
                            <w:shd w:val="clear" w:color="auto" w:fill="FFFFFF"/>
                          </w:tcPr>
                          <w:p w14:paraId="5D768A45" w14:textId="77777777" w:rsidR="0090682F" w:rsidRDefault="0090682F">
                            <w:pPr>
                              <w:pStyle w:val="TableText"/>
                              <w:snapToGrid w:val="0"/>
                              <w:rPr>
                                <w:rFonts w:ascii="Arial" w:hAnsi="Arial"/>
                                <w:lang w:val="pt-BR"/>
                              </w:rPr>
                            </w:pPr>
                          </w:p>
                        </w:tc>
                      </w:tr>
                      <w:tr w:rsidR="0090682F" w14:paraId="5D768A4B" w14:textId="77777777">
                        <w:tblPrEx>
                          <w:tblCellMar>
                            <w:top w:w="58" w:type="dxa"/>
                            <w:left w:w="58" w:type="dxa"/>
                            <w:bottom w:w="58" w:type="dxa"/>
                            <w:right w:w="58" w:type="dxa"/>
                          </w:tblCellMar>
                        </w:tblPrEx>
                        <w:trPr>
                          <w:cantSplit/>
                        </w:trPr>
                        <w:tc>
                          <w:tcPr>
                            <w:tcW w:w="1058" w:type="dxa"/>
                            <w:tcBorders>
                              <w:top w:val="single" w:sz="4" w:space="0" w:color="000000"/>
                              <w:left w:val="single" w:sz="8" w:space="0" w:color="000000"/>
                              <w:bottom w:val="single" w:sz="4" w:space="0" w:color="000000"/>
                            </w:tcBorders>
                            <w:shd w:val="clear" w:color="auto" w:fill="FFFFFF"/>
                          </w:tcPr>
                          <w:p w14:paraId="5D768A47" w14:textId="77777777" w:rsidR="0090682F" w:rsidRDefault="0090682F">
                            <w:pPr>
                              <w:pStyle w:val="TableText"/>
                              <w:snapToGrid w:val="0"/>
                              <w:rPr>
                                <w:rFonts w:ascii="Arial" w:hAnsi="Arial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</w:tcPr>
                          <w:p w14:paraId="5D768A48" w14:textId="77777777" w:rsidR="0090682F" w:rsidRDefault="0090682F">
                            <w:pPr>
                              <w:pStyle w:val="TableText"/>
                              <w:snapToGrid w:val="0"/>
                              <w:rPr>
                                <w:rFonts w:ascii="Arial" w:hAnsi="Arial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FFFFFF"/>
                          </w:tcPr>
                          <w:p w14:paraId="5D768A49" w14:textId="77777777" w:rsidR="0090682F" w:rsidRDefault="0090682F">
                            <w:pPr>
                              <w:pStyle w:val="TableText"/>
                              <w:snapToGrid w:val="0"/>
                              <w:rPr>
                                <w:rFonts w:ascii="Arial" w:hAnsi="Arial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39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8" w:space="0" w:color="000000"/>
                            </w:tcBorders>
                            <w:shd w:val="clear" w:color="auto" w:fill="FFFFFF"/>
                          </w:tcPr>
                          <w:p w14:paraId="5D768A4A" w14:textId="77777777" w:rsidR="0090682F" w:rsidRDefault="0090682F">
                            <w:pPr>
                              <w:pStyle w:val="TableText"/>
                              <w:snapToGrid w:val="0"/>
                              <w:rPr>
                                <w:rFonts w:ascii="Arial" w:hAnsi="Arial"/>
                                <w:lang w:val="pt-BR"/>
                              </w:rPr>
                            </w:pPr>
                          </w:p>
                        </w:tc>
                      </w:tr>
                      <w:tr w:rsidR="0090682F" w14:paraId="5D768A50" w14:textId="77777777">
                        <w:tblPrEx>
                          <w:tblCellMar>
                            <w:top w:w="58" w:type="dxa"/>
                            <w:left w:w="58" w:type="dxa"/>
                            <w:bottom w:w="58" w:type="dxa"/>
                            <w:right w:w="58" w:type="dxa"/>
                          </w:tblCellMar>
                        </w:tblPrEx>
                        <w:trPr>
                          <w:cantSplit/>
                        </w:trPr>
                        <w:tc>
                          <w:tcPr>
                            <w:tcW w:w="1058" w:type="dxa"/>
                            <w:tcBorders>
                              <w:top w:val="single" w:sz="4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  <w:shd w:val="clear" w:color="auto" w:fill="FFFFFF"/>
                          </w:tcPr>
                          <w:p w14:paraId="5D768A4C" w14:textId="77777777" w:rsidR="0090682F" w:rsidRDefault="0090682F">
                            <w:pPr>
                              <w:pStyle w:val="TableText"/>
                              <w:snapToGrid w:val="0"/>
                              <w:rPr>
                                <w:rFonts w:ascii="Arial" w:hAnsi="Arial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8" w:space="0" w:color="000000"/>
                            </w:tcBorders>
                            <w:shd w:val="clear" w:color="auto" w:fill="FFFFFF"/>
                          </w:tcPr>
                          <w:p w14:paraId="5D768A4D" w14:textId="77777777" w:rsidR="0090682F" w:rsidRDefault="0090682F">
                            <w:pPr>
                              <w:pStyle w:val="TableText"/>
                              <w:snapToGrid w:val="0"/>
                              <w:rPr>
                                <w:rFonts w:ascii="Arial" w:hAnsi="Arial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8" w:space="0" w:color="000000"/>
                            </w:tcBorders>
                            <w:shd w:val="clear" w:color="auto" w:fill="FFFFFF"/>
                          </w:tcPr>
                          <w:p w14:paraId="5D768A4E" w14:textId="77777777" w:rsidR="0090682F" w:rsidRDefault="0090682F">
                            <w:pPr>
                              <w:pStyle w:val="TableText"/>
                              <w:snapToGrid w:val="0"/>
                              <w:rPr>
                                <w:rFonts w:ascii="Arial" w:hAnsi="Arial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39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FFFFF"/>
                          </w:tcPr>
                          <w:p w14:paraId="5D768A4F" w14:textId="77777777" w:rsidR="0090682F" w:rsidRDefault="0090682F">
                            <w:pPr>
                              <w:pStyle w:val="TableText"/>
                              <w:snapToGrid w:val="0"/>
                              <w:rPr>
                                <w:rFonts w:ascii="Arial" w:hAnsi="Arial"/>
                                <w:lang w:val="pt-BR"/>
                              </w:rPr>
                            </w:pPr>
                          </w:p>
                        </w:tc>
                      </w:tr>
                      <w:tr w:rsidR="0090682F" w14:paraId="5D768A55" w14:textId="77777777">
                        <w:tblPrEx>
                          <w:tblCellMar>
                            <w:top w:w="58" w:type="dxa"/>
                            <w:left w:w="58" w:type="dxa"/>
                            <w:bottom w:w="58" w:type="dxa"/>
                            <w:right w:w="58" w:type="dxa"/>
                          </w:tblCellMar>
                        </w:tblPrEx>
                        <w:trPr>
                          <w:cantSplit/>
                        </w:trPr>
                        <w:tc>
                          <w:tcPr>
                            <w:tcW w:w="1058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  <w:shd w:val="clear" w:color="auto" w:fill="FFFFFF"/>
                          </w:tcPr>
                          <w:p w14:paraId="5D768A51" w14:textId="77777777" w:rsidR="0090682F" w:rsidRDefault="0090682F">
                            <w:pPr>
                              <w:pStyle w:val="TableText"/>
                              <w:snapToGrid w:val="0"/>
                              <w:rPr>
                                <w:rFonts w:ascii="Arial" w:hAnsi="Arial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tcBorders>
                              <w:left w:val="single" w:sz="4" w:space="0" w:color="000000"/>
                              <w:bottom w:val="single" w:sz="8" w:space="0" w:color="000000"/>
                            </w:tcBorders>
                            <w:shd w:val="clear" w:color="auto" w:fill="FFFFFF"/>
                          </w:tcPr>
                          <w:p w14:paraId="5D768A52" w14:textId="77777777" w:rsidR="0090682F" w:rsidRDefault="0090682F">
                            <w:pPr>
                              <w:pStyle w:val="TableText"/>
                              <w:snapToGrid w:val="0"/>
                              <w:rPr>
                                <w:rFonts w:ascii="Arial" w:hAnsi="Arial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10" w:type="dxa"/>
                            <w:tcBorders>
                              <w:left w:val="single" w:sz="4" w:space="0" w:color="000000"/>
                              <w:bottom w:val="single" w:sz="8" w:space="0" w:color="000000"/>
                            </w:tcBorders>
                            <w:shd w:val="clear" w:color="auto" w:fill="FFFFFF"/>
                          </w:tcPr>
                          <w:p w14:paraId="5D768A53" w14:textId="77777777" w:rsidR="0090682F" w:rsidRDefault="0090682F">
                            <w:pPr>
                              <w:pStyle w:val="TableText"/>
                              <w:snapToGrid w:val="0"/>
                              <w:rPr>
                                <w:rFonts w:ascii="Arial" w:hAnsi="Arial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3996" w:type="dxa"/>
                            <w:tcBorders>
                              <w:left w:val="single" w:sz="4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FFFFF"/>
                          </w:tcPr>
                          <w:p w14:paraId="5D768A54" w14:textId="77777777" w:rsidR="0090682F" w:rsidRDefault="0090682F">
                            <w:pPr>
                              <w:pStyle w:val="TableText"/>
                              <w:snapToGrid w:val="0"/>
                              <w:rPr>
                                <w:rFonts w:ascii="Arial" w:hAnsi="Arial"/>
                                <w:lang w:val="pt-BR"/>
                              </w:rPr>
                            </w:pPr>
                          </w:p>
                        </w:tc>
                      </w:tr>
                    </w:tbl>
                    <w:p w14:paraId="5D768A56" w14:textId="77777777" w:rsidR="0090682F" w:rsidRDefault="0090682F">
                      <w:r>
                        <w:t xml:space="preserve"> </w:t>
                      </w:r>
                    </w:p>
                  </w:txbxContent>
                </v:textbox>
                <w10:wrap type="square" side="largest"/>
              </v:shape>
            </w:pict>
          </mc:Fallback>
        </mc:AlternateContent>
      </w:r>
    </w:p>
    <w:p w14:paraId="5D76894B" w14:textId="77777777" w:rsidR="00C466EF" w:rsidRDefault="00C466EF">
      <w:pPr>
        <w:rPr>
          <w:rFonts w:ascii="Arial" w:hAnsi="Arial"/>
        </w:rPr>
      </w:pPr>
    </w:p>
    <w:p w14:paraId="5D76894C" w14:textId="77777777" w:rsidR="00C466EF" w:rsidRDefault="00C466EF">
      <w:pPr>
        <w:rPr>
          <w:rFonts w:ascii="Arial" w:hAnsi="Arial"/>
        </w:rPr>
      </w:pPr>
    </w:p>
    <w:p w14:paraId="5D76894D" w14:textId="77777777" w:rsidR="00C466EF" w:rsidRDefault="00C466EF">
      <w:pPr>
        <w:pStyle w:val="Ttulo2"/>
        <w:rPr>
          <w:rFonts w:ascii="Arial" w:hAnsi="Arial"/>
        </w:rPr>
      </w:pPr>
      <w:bookmarkStart w:id="5" w:name="__RefHeading__17_683593692"/>
      <w:bookmarkEnd w:id="5"/>
      <w:r>
        <w:rPr>
          <w:rFonts w:ascii="Arial" w:hAnsi="Arial"/>
        </w:rPr>
        <w:t>Revisores</w:t>
      </w:r>
    </w:p>
    <w:tbl>
      <w:tblPr>
        <w:tblW w:w="0" w:type="auto"/>
        <w:tblInd w:w="1425" w:type="dxa"/>
        <w:tblLayout w:type="fixed"/>
        <w:tblLook w:val="0000" w:firstRow="0" w:lastRow="0" w:firstColumn="0" w:lastColumn="0" w:noHBand="0" w:noVBand="0"/>
      </w:tblPr>
      <w:tblGrid>
        <w:gridCol w:w="3960"/>
        <w:gridCol w:w="3738"/>
      </w:tblGrid>
      <w:tr w:rsidR="00C466EF" w14:paraId="5D768950" w14:textId="77777777">
        <w:trPr>
          <w:cantSplit/>
          <w:tblHeader/>
        </w:trPr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shd w:val="clear" w:color="auto" w:fill="E6E6E6"/>
          </w:tcPr>
          <w:p w14:paraId="5D76894E" w14:textId="77777777" w:rsidR="00C466EF" w:rsidRDefault="00C466EF">
            <w:pPr>
              <w:pStyle w:val="TableHeading"/>
              <w:rPr>
                <w:rFonts w:ascii="Arial" w:hAnsi="Arial"/>
              </w:rPr>
            </w:pPr>
            <w:r>
              <w:rPr>
                <w:rFonts w:ascii="Arial" w:hAnsi="Arial"/>
              </w:rPr>
              <w:t>Name</w:t>
            </w:r>
          </w:p>
        </w:tc>
        <w:tc>
          <w:tcPr>
            <w:tcW w:w="3738" w:type="dxa"/>
            <w:tcBorders>
              <w:top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E6E6E6"/>
          </w:tcPr>
          <w:p w14:paraId="5D76894F" w14:textId="77777777" w:rsidR="00C466EF" w:rsidRDefault="00C466EF">
            <w:pPr>
              <w:pStyle w:val="TableHeading"/>
              <w:rPr>
                <w:rFonts w:ascii="Arial" w:hAnsi="Arial"/>
              </w:rPr>
            </w:pPr>
            <w:r>
              <w:rPr>
                <w:rFonts w:ascii="Arial" w:hAnsi="Arial"/>
              </w:rPr>
              <w:t>Position</w:t>
            </w:r>
          </w:p>
        </w:tc>
      </w:tr>
      <w:tr w:rsidR="00C466EF" w14:paraId="5D768953" w14:textId="77777777">
        <w:trPr>
          <w:cantSplit/>
        </w:trPr>
        <w:tc>
          <w:tcPr>
            <w:tcW w:w="39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FFFFFF"/>
          </w:tcPr>
          <w:p w14:paraId="5D768951" w14:textId="77777777" w:rsidR="00C466EF" w:rsidRDefault="00C466EF">
            <w:pPr>
              <w:pStyle w:val="TableText"/>
              <w:rPr>
                <w:rFonts w:ascii="Arial" w:hAnsi="Arial"/>
              </w:rPr>
            </w:pP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FFFFFF"/>
          </w:tcPr>
          <w:p w14:paraId="5D768952" w14:textId="77777777" w:rsidR="00C466EF" w:rsidRDefault="00C466EF">
            <w:pPr>
              <w:pStyle w:val="TableText"/>
              <w:rPr>
                <w:rFonts w:ascii="Arial" w:hAnsi="Arial"/>
              </w:rPr>
            </w:pPr>
          </w:p>
        </w:tc>
      </w:tr>
      <w:tr w:rsidR="00C466EF" w14:paraId="5D768956" w14:textId="77777777">
        <w:trPr>
          <w:cantSplit/>
        </w:trPr>
        <w:tc>
          <w:tcPr>
            <w:tcW w:w="396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</w:tcPr>
          <w:p w14:paraId="5D768954" w14:textId="77777777" w:rsidR="00C466EF" w:rsidRDefault="00C466EF">
            <w:pPr>
              <w:pStyle w:val="TableText"/>
              <w:snapToGrid w:val="0"/>
              <w:rPr>
                <w:rFonts w:ascii="Arial" w:hAnsi="Arial"/>
              </w:rPr>
            </w:pP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D768955" w14:textId="77777777" w:rsidR="00C466EF" w:rsidRDefault="00C466EF">
            <w:pPr>
              <w:pStyle w:val="TableText"/>
              <w:snapToGrid w:val="0"/>
              <w:rPr>
                <w:rFonts w:ascii="Arial" w:hAnsi="Arial"/>
              </w:rPr>
            </w:pPr>
          </w:p>
        </w:tc>
      </w:tr>
    </w:tbl>
    <w:p w14:paraId="5D768957" w14:textId="77777777" w:rsidR="00C466EF" w:rsidRDefault="00C466EF">
      <w:pPr>
        <w:pStyle w:val="Corpodetexto"/>
        <w:rPr>
          <w:rFonts w:ascii="Arial" w:hAnsi="Arial"/>
        </w:rPr>
      </w:pPr>
    </w:p>
    <w:p w14:paraId="5D768958" w14:textId="77777777" w:rsidR="00C466EF" w:rsidRDefault="00C466EF">
      <w:pPr>
        <w:pStyle w:val="Corpodetexto"/>
        <w:rPr>
          <w:rFonts w:ascii="Arial" w:hAnsi="Arial"/>
        </w:rPr>
      </w:pPr>
    </w:p>
    <w:p w14:paraId="5D768959" w14:textId="77777777" w:rsidR="00C466EF" w:rsidRDefault="00C466EF">
      <w:pPr>
        <w:pStyle w:val="Ttulo2"/>
        <w:rPr>
          <w:rFonts w:ascii="Arial" w:hAnsi="Arial"/>
        </w:rPr>
      </w:pPr>
      <w:bookmarkStart w:id="6" w:name="__RefHeading__19_683593692"/>
      <w:bookmarkEnd w:id="6"/>
      <w:r>
        <w:rPr>
          <w:rFonts w:ascii="Arial" w:hAnsi="Arial"/>
        </w:rPr>
        <w:t>Documentos Relacionados</w:t>
      </w:r>
    </w:p>
    <w:tbl>
      <w:tblPr>
        <w:tblW w:w="0" w:type="auto"/>
        <w:tblInd w:w="1425" w:type="dxa"/>
        <w:tblLayout w:type="fixed"/>
        <w:tblLook w:val="0000" w:firstRow="0" w:lastRow="0" w:firstColumn="0" w:lastColumn="0" w:noHBand="0" w:noVBand="0"/>
      </w:tblPr>
      <w:tblGrid>
        <w:gridCol w:w="4055"/>
        <w:gridCol w:w="3715"/>
      </w:tblGrid>
      <w:tr w:rsidR="00C466EF" w14:paraId="5D76895C" w14:textId="77777777">
        <w:trPr>
          <w:cantSplit/>
          <w:tblHeader/>
        </w:trPr>
        <w:tc>
          <w:tcPr>
            <w:tcW w:w="405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shd w:val="clear" w:color="auto" w:fill="E6E6E6"/>
          </w:tcPr>
          <w:p w14:paraId="5D76895A" w14:textId="77777777" w:rsidR="00C466EF" w:rsidRDefault="00C466EF">
            <w:pPr>
              <w:pStyle w:val="TableHeading"/>
              <w:rPr>
                <w:rFonts w:ascii="Arial" w:hAnsi="Arial"/>
              </w:rPr>
            </w:pPr>
            <w:r>
              <w:rPr>
                <w:rFonts w:ascii="Arial" w:hAnsi="Arial"/>
              </w:rPr>
              <w:t>Name</w:t>
            </w:r>
          </w:p>
        </w:tc>
        <w:tc>
          <w:tcPr>
            <w:tcW w:w="3715" w:type="dxa"/>
            <w:tcBorders>
              <w:top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E6E6E6"/>
          </w:tcPr>
          <w:p w14:paraId="5D76895B" w14:textId="77777777" w:rsidR="00C466EF" w:rsidRDefault="00C466EF">
            <w:pPr>
              <w:pStyle w:val="TableHeading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</w:rPr>
              <w:t>Path</w:t>
            </w:r>
          </w:p>
        </w:tc>
      </w:tr>
      <w:tr w:rsidR="00C466EF" w14:paraId="5D76895F" w14:textId="77777777">
        <w:trPr>
          <w:cantSplit/>
        </w:trPr>
        <w:tc>
          <w:tcPr>
            <w:tcW w:w="405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FFFFFF"/>
          </w:tcPr>
          <w:p w14:paraId="5D76895D" w14:textId="77777777" w:rsidR="00C466EF" w:rsidRDefault="00C466EF">
            <w:pPr>
              <w:pStyle w:val="TableText"/>
              <w:snapToGrid w:val="0"/>
              <w:rPr>
                <w:rFonts w:ascii="Arial" w:hAnsi="Arial"/>
                <w:lang w:val="pt-BR"/>
              </w:rPr>
            </w:pP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FFFFFF"/>
          </w:tcPr>
          <w:p w14:paraId="5D76895E" w14:textId="77777777" w:rsidR="00C466EF" w:rsidRDefault="00C466EF">
            <w:pPr>
              <w:pStyle w:val="TableText"/>
              <w:snapToGrid w:val="0"/>
              <w:rPr>
                <w:rFonts w:ascii="Arial" w:hAnsi="Arial"/>
                <w:lang w:val="pt-BR"/>
              </w:rPr>
            </w:pPr>
          </w:p>
        </w:tc>
      </w:tr>
    </w:tbl>
    <w:p w14:paraId="5D768960" w14:textId="77777777" w:rsidR="00C466EF" w:rsidRDefault="00C466EF">
      <w:pPr>
        <w:pStyle w:val="Corpodetexto"/>
        <w:rPr>
          <w:rFonts w:ascii="Arial" w:hAnsi="Arial"/>
        </w:rPr>
      </w:pPr>
    </w:p>
    <w:p w14:paraId="5D768961" w14:textId="77777777" w:rsidR="00C466EF" w:rsidRDefault="00C466EF">
      <w:pPr>
        <w:pStyle w:val="CabealhodoSumrio1"/>
        <w:sectPr w:rsidR="00C466EF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/>
          <w:pgMar w:top="2735" w:right="1134" w:bottom="1134" w:left="1134" w:header="1134" w:footer="720" w:gutter="0"/>
          <w:cols w:space="720"/>
        </w:sectPr>
      </w:pPr>
      <w:r>
        <w:rPr>
          <w:rFonts w:ascii="Arial" w:hAnsi="Arial"/>
        </w:rPr>
        <w:lastRenderedPageBreak/>
        <w:t>Conteúdo</w:t>
      </w:r>
    </w:p>
    <w:p w14:paraId="5D768962" w14:textId="77777777" w:rsidR="00C466EF" w:rsidRDefault="00C466EF">
      <w:pPr>
        <w:pStyle w:val="Sumrio1"/>
        <w:tabs>
          <w:tab w:val="right" w:leader="dot" w:pos="9972"/>
          <w:tab w:val="left" w:leader="dot" w:pos="11520"/>
        </w:tabs>
      </w:pPr>
      <w:r>
        <w:lastRenderedPageBreak/>
        <w:fldChar w:fldCharType="begin"/>
      </w:r>
      <w:r>
        <w:instrText xml:space="preserve"> TOC </w:instrText>
      </w:r>
      <w:r>
        <w:fldChar w:fldCharType="separate"/>
      </w:r>
      <w:hyperlink w:anchor="__RefHeading__13_683593692" w:history="1">
        <w:r>
          <w:rPr>
            <w:rStyle w:val="IndexLink"/>
          </w:rPr>
          <w:t xml:space="preserve"> Controle de Documentos</w:t>
        </w:r>
        <w:r>
          <w:rPr>
            <w:rStyle w:val="IndexLink"/>
          </w:rPr>
          <w:tab/>
          <w:t>2</w:t>
        </w:r>
      </w:hyperlink>
    </w:p>
    <w:p w14:paraId="5D768963" w14:textId="77777777" w:rsidR="00C466EF" w:rsidRDefault="000C5FB3">
      <w:pPr>
        <w:pStyle w:val="Sumrio2"/>
        <w:tabs>
          <w:tab w:val="right" w:leader="dot" w:pos="9972"/>
          <w:tab w:val="left" w:leader="dot" w:pos="11520"/>
        </w:tabs>
      </w:pPr>
      <w:hyperlink w:anchor="__RefHeading__15_683593692" w:history="1">
        <w:r w:rsidR="00C466EF">
          <w:rPr>
            <w:rStyle w:val="IndexLink"/>
          </w:rPr>
          <w:t xml:space="preserve"> Registro de Alterações</w:t>
        </w:r>
        <w:r w:rsidR="00C466EF">
          <w:rPr>
            <w:rStyle w:val="IndexLink"/>
          </w:rPr>
          <w:tab/>
          <w:t>2</w:t>
        </w:r>
      </w:hyperlink>
    </w:p>
    <w:p w14:paraId="5D768964" w14:textId="77777777" w:rsidR="00C466EF" w:rsidRDefault="000C5FB3">
      <w:pPr>
        <w:pStyle w:val="Sumrio2"/>
        <w:tabs>
          <w:tab w:val="right" w:leader="dot" w:pos="9972"/>
          <w:tab w:val="left" w:leader="dot" w:pos="11520"/>
        </w:tabs>
      </w:pPr>
      <w:hyperlink w:anchor="__RefHeading__17_683593692" w:history="1">
        <w:r w:rsidR="00C466EF">
          <w:rPr>
            <w:rStyle w:val="IndexLink"/>
          </w:rPr>
          <w:t xml:space="preserve"> Revisores</w:t>
        </w:r>
        <w:r w:rsidR="00C466EF">
          <w:rPr>
            <w:rStyle w:val="IndexLink"/>
          </w:rPr>
          <w:tab/>
          <w:t>3</w:t>
        </w:r>
      </w:hyperlink>
    </w:p>
    <w:p w14:paraId="5D768965" w14:textId="77777777" w:rsidR="00C466EF" w:rsidRDefault="000C5FB3">
      <w:pPr>
        <w:pStyle w:val="Sumrio2"/>
        <w:tabs>
          <w:tab w:val="right" w:leader="dot" w:pos="9972"/>
          <w:tab w:val="left" w:leader="dot" w:pos="11520"/>
        </w:tabs>
      </w:pPr>
      <w:hyperlink w:anchor="__RefHeading__19_683593692" w:history="1">
        <w:r w:rsidR="00C466EF">
          <w:rPr>
            <w:rStyle w:val="IndexLink"/>
          </w:rPr>
          <w:t xml:space="preserve"> Documentos Relacionados</w:t>
        </w:r>
        <w:r w:rsidR="00C466EF">
          <w:rPr>
            <w:rStyle w:val="IndexLink"/>
          </w:rPr>
          <w:tab/>
          <w:t>4</w:t>
        </w:r>
      </w:hyperlink>
    </w:p>
    <w:p w14:paraId="5D768966" w14:textId="77777777" w:rsidR="00C466EF" w:rsidRDefault="000C5FB3">
      <w:pPr>
        <w:pStyle w:val="Sumrio1"/>
        <w:tabs>
          <w:tab w:val="right" w:leader="dot" w:pos="9972"/>
          <w:tab w:val="left" w:leader="dot" w:pos="11520"/>
        </w:tabs>
      </w:pPr>
      <w:hyperlink w:anchor="__RefHeading__21504_1835652984" w:history="1">
        <w:r w:rsidR="00C466EF">
          <w:rPr>
            <w:rStyle w:val="IndexLink"/>
          </w:rPr>
          <w:t xml:space="preserve"> IdentificaÇão do Serviço</w:t>
        </w:r>
        <w:r w:rsidR="00C466EF">
          <w:rPr>
            <w:rStyle w:val="IndexLink"/>
          </w:rPr>
          <w:tab/>
          <w:t>6</w:t>
        </w:r>
      </w:hyperlink>
    </w:p>
    <w:p w14:paraId="5D768967" w14:textId="77777777" w:rsidR="00C466EF" w:rsidRDefault="000C5FB3">
      <w:pPr>
        <w:pStyle w:val="Sumrio2"/>
        <w:tabs>
          <w:tab w:val="right" w:leader="dot" w:pos="9972"/>
          <w:tab w:val="left" w:leader="dot" w:pos="11520"/>
        </w:tabs>
      </w:pPr>
      <w:hyperlink w:anchor="__RefHeading__9981_1835652984" w:history="1">
        <w:r w:rsidR="00C466EF">
          <w:rPr>
            <w:rStyle w:val="IndexLink"/>
          </w:rPr>
          <w:t xml:space="preserve"> Nome Corporativo do Serviço</w:t>
        </w:r>
        <w:r w:rsidR="00C466EF">
          <w:rPr>
            <w:rStyle w:val="IndexLink"/>
          </w:rPr>
          <w:tab/>
          <w:t>6</w:t>
        </w:r>
      </w:hyperlink>
    </w:p>
    <w:p w14:paraId="5D768968" w14:textId="77777777" w:rsidR="00C466EF" w:rsidRDefault="000C5FB3">
      <w:pPr>
        <w:pStyle w:val="Sumrio2"/>
        <w:tabs>
          <w:tab w:val="right" w:leader="dot" w:pos="9972"/>
          <w:tab w:val="left" w:leader="dot" w:pos="11520"/>
        </w:tabs>
      </w:pPr>
      <w:hyperlink w:anchor="__RefHeading__9983_1835652984" w:history="1">
        <w:r w:rsidR="00C466EF">
          <w:rPr>
            <w:rStyle w:val="IndexLink"/>
          </w:rPr>
          <w:t xml:space="preserve"> Versão da Interface do Serviço</w:t>
        </w:r>
        <w:r w:rsidR="00C466EF">
          <w:rPr>
            <w:rStyle w:val="IndexLink"/>
          </w:rPr>
          <w:tab/>
          <w:t>6</w:t>
        </w:r>
      </w:hyperlink>
    </w:p>
    <w:p w14:paraId="5D768969" w14:textId="77777777" w:rsidR="00C466EF" w:rsidRDefault="000C5FB3">
      <w:pPr>
        <w:pStyle w:val="Sumrio2"/>
        <w:tabs>
          <w:tab w:val="right" w:leader="dot" w:pos="9972"/>
          <w:tab w:val="left" w:leader="dot" w:pos="11520"/>
        </w:tabs>
      </w:pPr>
      <w:hyperlink w:anchor="__RefHeading__21506_1835652984" w:history="1">
        <w:r w:rsidR="00C466EF">
          <w:rPr>
            <w:rStyle w:val="IndexLink"/>
          </w:rPr>
          <w:t xml:space="preserve"> Descrição</w:t>
        </w:r>
        <w:r w:rsidR="00C466EF">
          <w:rPr>
            <w:rStyle w:val="IndexLink"/>
          </w:rPr>
          <w:tab/>
          <w:t>6</w:t>
        </w:r>
      </w:hyperlink>
    </w:p>
    <w:p w14:paraId="5D76896A" w14:textId="77777777" w:rsidR="00C466EF" w:rsidRDefault="000C5FB3">
      <w:pPr>
        <w:pStyle w:val="Sumrio2"/>
        <w:tabs>
          <w:tab w:val="right" w:leader="dot" w:pos="9972"/>
          <w:tab w:val="left" w:leader="dot" w:pos="11520"/>
        </w:tabs>
      </w:pPr>
      <w:hyperlink w:anchor="__RefHeading__21508_1835652984" w:history="1">
        <w:r w:rsidR="00C466EF">
          <w:rPr>
            <w:rStyle w:val="IndexLink"/>
          </w:rPr>
          <w:t xml:space="preserve"> Justificativa</w:t>
        </w:r>
        <w:r w:rsidR="00C466EF">
          <w:rPr>
            <w:rStyle w:val="IndexLink"/>
          </w:rPr>
          <w:tab/>
          <w:t>6</w:t>
        </w:r>
      </w:hyperlink>
    </w:p>
    <w:p w14:paraId="5D76896B" w14:textId="77777777" w:rsidR="00C466EF" w:rsidRDefault="000C5FB3">
      <w:pPr>
        <w:pStyle w:val="Sumrio2"/>
        <w:tabs>
          <w:tab w:val="right" w:leader="dot" w:pos="9972"/>
          <w:tab w:val="left" w:leader="dot" w:pos="11520"/>
        </w:tabs>
      </w:pPr>
      <w:hyperlink w:anchor="__RefHeading__21510_1835652984" w:history="1">
        <w:r w:rsidR="00C466EF">
          <w:rPr>
            <w:rStyle w:val="IndexLink"/>
          </w:rPr>
          <w:t xml:space="preserve"> Escopo</w:t>
        </w:r>
        <w:r w:rsidR="00C466EF">
          <w:rPr>
            <w:rStyle w:val="IndexLink"/>
          </w:rPr>
          <w:tab/>
          <w:t>6</w:t>
        </w:r>
      </w:hyperlink>
    </w:p>
    <w:p w14:paraId="5D76896C" w14:textId="77777777" w:rsidR="00C466EF" w:rsidRDefault="000C5FB3">
      <w:pPr>
        <w:pStyle w:val="Sumrio1"/>
        <w:tabs>
          <w:tab w:val="right" w:leader="dot" w:pos="9972"/>
          <w:tab w:val="left" w:leader="dot" w:pos="11520"/>
        </w:tabs>
      </w:pPr>
      <w:hyperlink w:anchor="__RefHeading__32399_1761530121" w:history="1">
        <w:r w:rsidR="00C466EF">
          <w:rPr>
            <w:rStyle w:val="IndexLink"/>
          </w:rPr>
          <w:t xml:space="preserve"> Operações e Capacidade do Serviço</w:t>
        </w:r>
        <w:r w:rsidR="00C466EF">
          <w:rPr>
            <w:rStyle w:val="IndexLink"/>
          </w:rPr>
          <w:tab/>
          <w:t>7</w:t>
        </w:r>
      </w:hyperlink>
    </w:p>
    <w:p w14:paraId="5D76896D" w14:textId="77777777" w:rsidR="00C466EF" w:rsidRDefault="000C5FB3">
      <w:pPr>
        <w:pStyle w:val="Sumrio2"/>
        <w:tabs>
          <w:tab w:val="right" w:leader="dot" w:pos="9972"/>
          <w:tab w:val="left" w:leader="dot" w:pos="11520"/>
        </w:tabs>
      </w:pPr>
      <w:hyperlink w:anchor="__RefHeading__15552_995949870" w:history="1">
        <w:r w:rsidR="00C466EF">
          <w:rPr>
            <w:rStyle w:val="IndexLink"/>
          </w:rPr>
          <w:t xml:space="preserve"> </w:t>
        </w:r>
        <w:r w:rsidR="005270EF">
          <w:rPr>
            <w:rStyle w:val="IndexLink"/>
          </w:rPr>
          <w:t>[Capacita/Operação 1]</w:t>
        </w:r>
        <w:r w:rsidR="00C466EF">
          <w:rPr>
            <w:rStyle w:val="IndexLink"/>
          </w:rPr>
          <w:tab/>
          <w:t>7</w:t>
        </w:r>
      </w:hyperlink>
    </w:p>
    <w:p w14:paraId="5D76896E" w14:textId="77777777" w:rsidR="005270EF" w:rsidRDefault="000C5FB3" w:rsidP="005270EF">
      <w:pPr>
        <w:pStyle w:val="Sumrio2"/>
        <w:tabs>
          <w:tab w:val="right" w:leader="dot" w:pos="9972"/>
          <w:tab w:val="left" w:leader="dot" w:pos="11520"/>
        </w:tabs>
      </w:pPr>
      <w:hyperlink w:anchor="__RefHeading__15552_995949870" w:history="1">
        <w:r w:rsidR="005270EF">
          <w:rPr>
            <w:rStyle w:val="IndexLink"/>
          </w:rPr>
          <w:t xml:space="preserve"> [Capacita/Operação 2]</w:t>
        </w:r>
        <w:r w:rsidR="005270EF">
          <w:rPr>
            <w:rStyle w:val="IndexLink"/>
          </w:rPr>
          <w:tab/>
          <w:t>15</w:t>
        </w:r>
      </w:hyperlink>
    </w:p>
    <w:p w14:paraId="5D76896F" w14:textId="77777777" w:rsidR="005270EF" w:rsidRDefault="0090682F" w:rsidP="005270EF">
      <w:pPr>
        <w:pStyle w:val="Sumrio2"/>
        <w:tabs>
          <w:tab w:val="right" w:leader="dot" w:pos="9972"/>
          <w:tab w:val="left" w:leader="dot" w:pos="11520"/>
        </w:tabs>
      </w:pPr>
      <w:r>
        <w:fldChar w:fldCharType="begin"/>
      </w:r>
      <w:r>
        <w:instrText xml:space="preserve"> HYPERLINK \l "__RefHeading__41223_251436612" </w:instrText>
      </w:r>
      <w:r>
        <w:fldChar w:fldCharType="separate"/>
      </w:r>
      <w:r w:rsidR="00C466EF">
        <w:rPr>
          <w:rStyle w:val="IndexLink"/>
        </w:rPr>
        <w:t xml:space="preserve"> </w:t>
      </w:r>
      <w:hyperlink w:anchor="__RefHeading__15552_995949870" w:history="1">
        <w:r w:rsidR="005270EF">
          <w:rPr>
            <w:rStyle w:val="IndexLink"/>
          </w:rPr>
          <w:t>[Capacita/Operação N]</w:t>
        </w:r>
        <w:r w:rsidR="005270EF">
          <w:rPr>
            <w:rStyle w:val="IndexLink"/>
          </w:rPr>
          <w:tab/>
          <w:t>17</w:t>
        </w:r>
      </w:hyperlink>
    </w:p>
    <w:p w14:paraId="5D768970" w14:textId="77777777" w:rsidR="005270EF" w:rsidRDefault="0090682F" w:rsidP="005270EF">
      <w:pPr>
        <w:pStyle w:val="Sumrio2"/>
        <w:tabs>
          <w:tab w:val="right" w:leader="dot" w:pos="9972"/>
          <w:tab w:val="left" w:leader="dot" w:pos="11520"/>
        </w:tabs>
        <w:rPr>
          <w:rStyle w:val="IndexLink"/>
        </w:rPr>
      </w:pPr>
      <w:r>
        <w:rPr>
          <w:rStyle w:val="IndexLink"/>
        </w:rPr>
        <w:fldChar w:fldCharType="end"/>
      </w:r>
    </w:p>
    <w:p w14:paraId="5D768971" w14:textId="77777777" w:rsidR="00C466EF" w:rsidRDefault="000C5FB3" w:rsidP="005270EF">
      <w:pPr>
        <w:pStyle w:val="Sumrio2"/>
        <w:tabs>
          <w:tab w:val="right" w:leader="dot" w:pos="9972"/>
          <w:tab w:val="left" w:leader="dot" w:pos="11520"/>
        </w:tabs>
      </w:pPr>
      <w:hyperlink w:anchor="__RefHeading__9987_1835652984" w:history="1">
        <w:r w:rsidR="00C466EF">
          <w:rPr>
            <w:rStyle w:val="IndexLink"/>
          </w:rPr>
          <w:t xml:space="preserve"> Falhas</w:t>
        </w:r>
        <w:r w:rsidR="00C466EF">
          <w:rPr>
            <w:rStyle w:val="IndexLink"/>
          </w:rPr>
          <w:tab/>
          <w:t>26</w:t>
        </w:r>
      </w:hyperlink>
    </w:p>
    <w:p w14:paraId="5D768972" w14:textId="77777777" w:rsidR="00C466EF" w:rsidRDefault="000C5FB3">
      <w:pPr>
        <w:pStyle w:val="Sumrio1"/>
        <w:tabs>
          <w:tab w:val="right" w:leader="dot" w:pos="9972"/>
          <w:tab w:val="left" w:leader="dot" w:pos="11520"/>
        </w:tabs>
      </w:pPr>
      <w:hyperlink w:anchor="__RefHeading__5172_995949870" w:history="1">
        <w:r w:rsidR="00C466EF">
          <w:rPr>
            <w:rStyle w:val="IndexLink"/>
          </w:rPr>
          <w:t xml:space="preserve"> Apêndice</w:t>
        </w:r>
        <w:r w:rsidR="00C466EF">
          <w:rPr>
            <w:rStyle w:val="IndexLink"/>
          </w:rPr>
          <w:tab/>
          <w:t>27</w:t>
        </w:r>
      </w:hyperlink>
    </w:p>
    <w:p w14:paraId="5D768973" w14:textId="77777777" w:rsidR="00C466EF" w:rsidRDefault="0090682F">
      <w:pPr>
        <w:pStyle w:val="Sumrio2"/>
        <w:tabs>
          <w:tab w:val="right" w:leader="dot" w:pos="9972"/>
          <w:tab w:val="left" w:leader="dot" w:pos="11520"/>
        </w:tabs>
        <w:rPr>
          <w:rFonts w:ascii="Arial" w:hAnsi="Arial"/>
          <w:sz w:val="20"/>
          <w:szCs w:val="20"/>
        </w:rPr>
        <w:sectPr w:rsidR="00C466EF">
          <w:type w:val="continuous"/>
          <w:pgSz w:w="12240" w:h="15840"/>
          <w:pgMar w:top="2735" w:right="1134" w:bottom="1134" w:left="1134" w:header="1134" w:footer="720" w:gutter="0"/>
          <w:cols w:space="720"/>
        </w:sectPr>
      </w:pPr>
      <w:hyperlink w:anchor="__RefHeading__22989_1141857728" w:history="1"/>
      <w:r w:rsidR="00C466EF">
        <w:fldChar w:fldCharType="end"/>
      </w:r>
    </w:p>
    <w:p w14:paraId="5D768974" w14:textId="77777777" w:rsidR="00C466EF" w:rsidRDefault="00C466EF">
      <w:pPr>
        <w:tabs>
          <w:tab w:val="left" w:pos="2549"/>
          <w:tab w:val="right" w:leader="dot" w:pos="10080"/>
        </w:tabs>
        <w:rPr>
          <w:rFonts w:ascii="Arial" w:hAnsi="Arial"/>
          <w:sz w:val="20"/>
          <w:szCs w:val="20"/>
        </w:rPr>
      </w:pPr>
    </w:p>
    <w:p w14:paraId="5D768975" w14:textId="77777777" w:rsidR="00C466EF" w:rsidRDefault="00C466EF">
      <w:pPr>
        <w:pStyle w:val="Ttulo1"/>
        <w:rPr>
          <w:rFonts w:ascii="Arial" w:eastAsia="Times New Roman" w:hAnsi="Arial" w:cs="Arial"/>
          <w:bCs/>
          <w:lang w:val="pt-BR" w:eastAsia="ar-SA" w:bidi="ar-SA"/>
        </w:rPr>
      </w:pPr>
      <w:bookmarkStart w:id="7" w:name="__RefHeading__21504_1835652984"/>
      <w:bookmarkEnd w:id="7"/>
      <w:r>
        <w:rPr>
          <w:rFonts w:ascii="Arial" w:eastAsia="Times New Roman" w:hAnsi="Arial" w:cs="Arial"/>
          <w:bCs/>
          <w:szCs w:val="28"/>
          <w:lang w:val="pt-BR" w:eastAsia="ar-SA" w:bidi="ar-SA"/>
        </w:rPr>
        <w:lastRenderedPageBreak/>
        <w:t>IdentificaÇão do Serviço</w:t>
      </w:r>
    </w:p>
    <w:p w14:paraId="5D768976" w14:textId="77777777" w:rsidR="00C466EF" w:rsidRDefault="00C466EF">
      <w:pPr>
        <w:pStyle w:val="Ttulo2"/>
        <w:rPr>
          <w:rFonts w:ascii="Arial" w:eastAsia="Times New Roman" w:hAnsi="Arial" w:cs="Arial"/>
          <w:b w:val="0"/>
          <w:lang w:val="pt-BR" w:eastAsia="ar-SA" w:bidi="ar-SA"/>
        </w:rPr>
      </w:pPr>
      <w:bookmarkStart w:id="8" w:name="__RefHeading__9981_1835652984"/>
      <w:bookmarkEnd w:id="8"/>
      <w:r>
        <w:rPr>
          <w:rFonts w:ascii="Arial" w:eastAsia="Times New Roman" w:hAnsi="Arial" w:cs="Arial"/>
          <w:bCs/>
          <w:lang w:val="pt-BR" w:eastAsia="ar-SA" w:bidi="ar-SA"/>
        </w:rPr>
        <w:t>Nome Corporativo do Serviço</w:t>
      </w:r>
    </w:p>
    <w:p w14:paraId="5D768977" w14:textId="77777777" w:rsidR="00C466EF" w:rsidRDefault="005270EF">
      <w:pPr>
        <w:pStyle w:val="Corpodetexto"/>
        <w:ind w:left="1418"/>
        <w:rPr>
          <w:rFonts w:ascii="Arial" w:eastAsia="Times New Roman" w:hAnsi="Arial" w:cs="Arial"/>
          <w:b/>
          <w:bCs/>
          <w:lang w:val="pt-BR" w:eastAsia="ar-SA" w:bidi="ar-SA"/>
        </w:rPr>
      </w:pPr>
      <w:r>
        <w:rPr>
          <w:rFonts w:ascii="Arial" w:eastAsia="Times New Roman" w:hAnsi="Arial" w:cs="Arial"/>
          <w:lang w:val="pt-BR" w:eastAsia="ar-SA" w:bidi="ar-SA"/>
        </w:rPr>
        <w:t>[Nome do Serviço]</w:t>
      </w:r>
    </w:p>
    <w:p w14:paraId="5D768978" w14:textId="77777777" w:rsidR="00C466EF" w:rsidRDefault="00C466EF">
      <w:pPr>
        <w:pStyle w:val="Ttulo2"/>
        <w:rPr>
          <w:rFonts w:ascii="Arial" w:eastAsia="Times New Roman" w:hAnsi="Arial" w:cs="Arial"/>
          <w:b w:val="0"/>
          <w:sz w:val="24"/>
          <w:lang w:val="pt-BR" w:eastAsia="ar-SA" w:bidi="ar-SA"/>
        </w:rPr>
      </w:pPr>
      <w:bookmarkStart w:id="9" w:name="__RefHeading__9983_1835652984"/>
      <w:bookmarkEnd w:id="9"/>
      <w:r>
        <w:rPr>
          <w:rFonts w:ascii="Arial" w:eastAsia="Times New Roman" w:hAnsi="Arial" w:cs="Arial"/>
          <w:bCs/>
          <w:lang w:val="pt-BR" w:eastAsia="ar-SA" w:bidi="ar-SA"/>
        </w:rPr>
        <w:t>Versão da Interface do Serviço</w:t>
      </w:r>
    </w:p>
    <w:p w14:paraId="5D768979" w14:textId="77777777" w:rsidR="00C466EF" w:rsidRDefault="005270EF">
      <w:pPr>
        <w:pStyle w:val="Corpodetexto"/>
        <w:ind w:left="1418"/>
        <w:rPr>
          <w:rFonts w:ascii="Arial" w:eastAsia="Times New Roman" w:hAnsi="Arial" w:cs="Arial"/>
          <w:b/>
          <w:bCs/>
          <w:sz w:val="28"/>
          <w:szCs w:val="28"/>
          <w:lang w:val="pt-BR" w:eastAsia="ar-SA" w:bidi="ar-SA"/>
        </w:rPr>
      </w:pPr>
      <w:r>
        <w:rPr>
          <w:rFonts w:ascii="Arial" w:eastAsia="Times New Roman" w:hAnsi="Arial" w:cs="Arial"/>
          <w:lang w:val="pt-BR" w:eastAsia="ar-SA" w:bidi="ar-SA"/>
        </w:rPr>
        <w:t>[X.X]</w:t>
      </w:r>
    </w:p>
    <w:p w14:paraId="5D76897A" w14:textId="77777777" w:rsidR="00C466EF" w:rsidRDefault="00C466EF">
      <w:pPr>
        <w:pStyle w:val="Ttulo2"/>
        <w:rPr>
          <w:rFonts w:ascii="Arial" w:eastAsia="Times New Roman" w:hAnsi="Arial" w:cs="Arial"/>
          <w:b w:val="0"/>
          <w:sz w:val="24"/>
          <w:lang w:val="pt-BR" w:eastAsia="ar-SA" w:bidi="ar-SA"/>
        </w:rPr>
      </w:pPr>
      <w:bookmarkStart w:id="10" w:name="__RefHeading__21506_1835652984"/>
      <w:bookmarkEnd w:id="10"/>
      <w:r>
        <w:rPr>
          <w:rFonts w:ascii="Arial" w:eastAsia="Times New Roman" w:hAnsi="Arial" w:cs="Arial"/>
          <w:bCs/>
          <w:szCs w:val="28"/>
          <w:lang w:val="pt-BR" w:eastAsia="ar-SA" w:bidi="ar-SA"/>
        </w:rPr>
        <w:t>Descrição</w:t>
      </w:r>
    </w:p>
    <w:p w14:paraId="5D76897B" w14:textId="77777777" w:rsidR="00C466EF" w:rsidRDefault="005270EF">
      <w:pPr>
        <w:pStyle w:val="Corpodetexto"/>
        <w:ind w:left="1418"/>
        <w:rPr>
          <w:rFonts w:ascii="Arial" w:eastAsia="Times New Roman" w:hAnsi="Arial" w:cs="Arial"/>
          <w:b/>
          <w:bCs/>
          <w:sz w:val="28"/>
          <w:szCs w:val="28"/>
          <w:lang w:val="pt-BR" w:eastAsia="ar-SA" w:bidi="ar-SA"/>
        </w:rPr>
      </w:pPr>
      <w:r>
        <w:rPr>
          <w:rFonts w:ascii="Arial" w:eastAsia="Times New Roman" w:hAnsi="Arial" w:cs="Arial"/>
          <w:lang w:val="pt-BR" w:eastAsia="ar-SA" w:bidi="ar-SA"/>
        </w:rPr>
        <w:t>[Descrição]</w:t>
      </w:r>
    </w:p>
    <w:p w14:paraId="5D76897C" w14:textId="77777777" w:rsidR="00C466EF" w:rsidRDefault="00C466EF">
      <w:pPr>
        <w:pStyle w:val="Ttulo2"/>
        <w:rPr>
          <w:rFonts w:ascii="Arial" w:eastAsia="Times New Roman" w:hAnsi="Arial" w:cs="Arial"/>
          <w:b w:val="0"/>
          <w:sz w:val="24"/>
          <w:lang w:val="pt-BR" w:eastAsia="ar-SA" w:bidi="ar-SA"/>
        </w:rPr>
      </w:pPr>
      <w:bookmarkStart w:id="11" w:name="__RefHeading__21508_1835652984"/>
      <w:bookmarkEnd w:id="11"/>
      <w:r>
        <w:rPr>
          <w:rFonts w:ascii="Arial" w:eastAsia="Times New Roman" w:hAnsi="Arial" w:cs="Arial"/>
          <w:bCs/>
          <w:szCs w:val="28"/>
          <w:lang w:val="pt-BR" w:eastAsia="ar-SA" w:bidi="ar-SA"/>
        </w:rPr>
        <w:t>Justificativa</w:t>
      </w:r>
    </w:p>
    <w:p w14:paraId="5D76897D" w14:textId="77777777" w:rsidR="00C466EF" w:rsidRDefault="005270EF">
      <w:pPr>
        <w:pStyle w:val="Corpodetexto"/>
        <w:ind w:left="1418"/>
        <w:rPr>
          <w:rFonts w:ascii="Arial" w:eastAsia="Times New Roman" w:hAnsi="Arial" w:cs="Arial"/>
          <w:b/>
          <w:bCs/>
          <w:sz w:val="28"/>
          <w:szCs w:val="28"/>
          <w:lang w:val="pt-BR" w:eastAsia="ar-SA" w:bidi="ar-SA"/>
        </w:rPr>
      </w:pPr>
      <w:r>
        <w:rPr>
          <w:rFonts w:ascii="Arial" w:eastAsia="Times New Roman" w:hAnsi="Arial" w:cs="Arial"/>
          <w:lang w:val="pt-BR" w:eastAsia="ar-SA" w:bidi="ar-SA"/>
        </w:rPr>
        <w:t>[Justificativa]</w:t>
      </w:r>
      <w:r w:rsidR="00C466EF">
        <w:rPr>
          <w:rFonts w:ascii="Arial" w:eastAsia="Times New Roman" w:hAnsi="Arial" w:cs="Arial"/>
          <w:lang w:val="pt-BR" w:eastAsia="ar-SA" w:bidi="ar-SA"/>
        </w:rPr>
        <w:t xml:space="preserve">  </w:t>
      </w:r>
    </w:p>
    <w:p w14:paraId="5D76897E" w14:textId="77777777" w:rsidR="00C466EF" w:rsidRDefault="00C466EF">
      <w:pPr>
        <w:pStyle w:val="Ttulo2"/>
        <w:rPr>
          <w:rFonts w:ascii="Arial" w:eastAsia="Times New Roman" w:hAnsi="Arial" w:cs="Arial"/>
          <w:b w:val="0"/>
          <w:sz w:val="24"/>
          <w:lang w:val="pt-BR" w:eastAsia="ar-SA" w:bidi="ar-SA"/>
        </w:rPr>
      </w:pPr>
      <w:bookmarkStart w:id="12" w:name="__RefHeading__21510_1835652984"/>
      <w:bookmarkEnd w:id="12"/>
      <w:r>
        <w:rPr>
          <w:rFonts w:ascii="Arial" w:eastAsia="Times New Roman" w:hAnsi="Arial" w:cs="Arial"/>
          <w:bCs/>
          <w:szCs w:val="28"/>
          <w:lang w:val="pt-BR" w:eastAsia="ar-SA" w:bidi="ar-SA"/>
        </w:rPr>
        <w:t>Escopo</w:t>
      </w:r>
    </w:p>
    <w:p w14:paraId="5D76897F" w14:textId="77777777" w:rsidR="00C466EF" w:rsidRDefault="005270EF">
      <w:pPr>
        <w:pStyle w:val="Corpodetexto"/>
        <w:ind w:left="1418"/>
        <w:rPr>
          <w:rFonts w:ascii="Arial" w:eastAsia="Times New Roman" w:hAnsi="Arial" w:cs="Arial"/>
          <w:b/>
          <w:bCs/>
          <w:sz w:val="28"/>
          <w:szCs w:val="28"/>
          <w:lang w:val="pt-BR" w:eastAsia="ar-SA" w:bidi="ar-SA"/>
        </w:rPr>
      </w:pPr>
      <w:r>
        <w:rPr>
          <w:rFonts w:ascii="Arial" w:eastAsia="Times New Roman" w:hAnsi="Arial" w:cs="Arial"/>
          <w:lang w:val="pt-BR" w:eastAsia="ar-SA" w:bidi="ar-SA"/>
        </w:rPr>
        <w:t>[Descrição do escopo – Pode colocar algum diagrama caso isso ajuda no entendimento]</w:t>
      </w:r>
    </w:p>
    <w:p w14:paraId="5D768980" w14:textId="77777777" w:rsidR="00C466EF" w:rsidRDefault="00C466EF">
      <w:pPr>
        <w:pStyle w:val="Ttulo1"/>
        <w:rPr>
          <w:rFonts w:ascii="Arial" w:eastAsia="Times New Roman" w:hAnsi="Arial" w:cs="Arial"/>
          <w:bCs/>
          <w:szCs w:val="28"/>
          <w:lang w:val="pt-BR" w:eastAsia="ar-SA" w:bidi="ar-SA"/>
        </w:rPr>
      </w:pPr>
      <w:bookmarkStart w:id="13" w:name="__RefHeading__32399_1761530121"/>
      <w:bookmarkEnd w:id="13"/>
      <w:r>
        <w:rPr>
          <w:rFonts w:ascii="Arial" w:eastAsia="Times New Roman" w:hAnsi="Arial" w:cs="Arial"/>
          <w:bCs/>
          <w:szCs w:val="28"/>
          <w:lang w:val="pt-BR" w:eastAsia="ar-SA" w:bidi="ar-SA"/>
        </w:rPr>
        <w:lastRenderedPageBreak/>
        <w:t>Operações e Capacidade do Serviço</w:t>
      </w:r>
    </w:p>
    <w:p w14:paraId="5D768981" w14:textId="77777777" w:rsidR="00C466EF" w:rsidRDefault="005270EF">
      <w:pPr>
        <w:pStyle w:val="Ttulo2"/>
        <w:ind w:right="5175"/>
        <w:rPr>
          <w:rFonts w:ascii="Arial" w:eastAsia="Times New Roman" w:hAnsi="Arial" w:cs="Arial"/>
          <w:bCs/>
          <w:szCs w:val="28"/>
          <w:lang w:val="pt-BR" w:eastAsia="ar-SA" w:bidi="ar-SA"/>
        </w:rPr>
      </w:pPr>
      <w:bookmarkStart w:id="14" w:name="__RefHeading__15552_995949870"/>
      <w:bookmarkEnd w:id="14"/>
      <w:r>
        <w:rPr>
          <w:rFonts w:ascii="Arial" w:eastAsia="Times New Roman" w:hAnsi="Arial" w:cs="Arial"/>
          <w:bCs/>
          <w:szCs w:val="28"/>
          <w:lang w:val="pt-BR" w:eastAsia="ar-SA" w:bidi="ar-SA"/>
        </w:rPr>
        <w:t>[</w:t>
      </w:r>
      <w:r w:rsidRPr="005270EF">
        <w:rPr>
          <w:rFonts w:ascii="Arial" w:eastAsia="Times New Roman" w:hAnsi="Arial" w:cs="Arial"/>
          <w:bCs/>
          <w:szCs w:val="28"/>
          <w:lang w:val="pt-BR" w:eastAsia="ar-SA" w:bidi="ar-SA"/>
        </w:rPr>
        <w:t>Capacita/Operação 1]</w:t>
      </w:r>
    </w:p>
    <w:p w14:paraId="5D768982" w14:textId="77777777" w:rsidR="00C466EF" w:rsidRDefault="00C466EF">
      <w:pPr>
        <w:pStyle w:val="Ttulo3"/>
        <w:ind w:left="1433" w:firstLine="0"/>
        <w:rPr>
          <w:rFonts w:ascii="Arial" w:eastAsia="Times New Roman" w:hAnsi="Arial" w:cs="Arial"/>
          <w:b w:val="0"/>
          <w:lang w:val="pt-BR" w:eastAsia="ar-SA" w:bidi="ar-SA"/>
        </w:rPr>
      </w:pPr>
      <w:r>
        <w:rPr>
          <w:rFonts w:ascii="Arial" w:eastAsia="Times New Roman" w:hAnsi="Arial" w:cs="Arial"/>
          <w:bCs/>
          <w:sz w:val="28"/>
          <w:szCs w:val="28"/>
          <w:lang w:val="pt-BR" w:eastAsia="ar-SA" w:bidi="ar-SA"/>
        </w:rPr>
        <w:t>Título</w:t>
      </w:r>
    </w:p>
    <w:p w14:paraId="5D768983" w14:textId="77777777" w:rsidR="00C466EF" w:rsidRDefault="005270EF">
      <w:pPr>
        <w:pStyle w:val="Corpodetexto"/>
        <w:ind w:left="1433"/>
        <w:rPr>
          <w:rFonts w:ascii="Arial" w:eastAsia="Times New Roman" w:hAnsi="Arial" w:cs="Arial"/>
          <w:lang w:val="pt-BR" w:eastAsia="ar-SA" w:bidi="ar-SA"/>
        </w:rPr>
      </w:pPr>
      <w:r>
        <w:rPr>
          <w:rFonts w:ascii="Arial" w:eastAsia="Times New Roman" w:hAnsi="Arial" w:cs="Arial"/>
          <w:lang w:val="pt-BR" w:eastAsia="ar-SA" w:bidi="ar-SA"/>
        </w:rPr>
        <w:t>[Descrição resumida da funcionalidade]</w:t>
      </w:r>
    </w:p>
    <w:p w14:paraId="5D768984" w14:textId="77777777" w:rsidR="00C466EF" w:rsidRDefault="00C466EF">
      <w:pPr>
        <w:pStyle w:val="Corpodetexto"/>
        <w:rPr>
          <w:rFonts w:ascii="Arial" w:eastAsia="Times New Roman" w:hAnsi="Arial" w:cs="Arial"/>
          <w:lang w:val="pt-BR" w:eastAsia="ar-SA" w:bidi="ar-SA"/>
        </w:rPr>
      </w:pPr>
    </w:p>
    <w:p w14:paraId="5D768985" w14:textId="77777777" w:rsidR="00C466EF" w:rsidRDefault="00C466EF">
      <w:pPr>
        <w:pStyle w:val="Ttulo3"/>
        <w:ind w:left="1433" w:firstLine="0"/>
        <w:rPr>
          <w:rFonts w:ascii="Arial" w:eastAsia="Times New Roman" w:hAnsi="Arial" w:cs="Arial"/>
          <w:b w:val="0"/>
          <w:lang w:val="pt-BR" w:eastAsia="ar-SA" w:bidi="ar-SA"/>
        </w:rPr>
      </w:pPr>
      <w:r>
        <w:rPr>
          <w:rFonts w:ascii="Arial" w:eastAsia="Times New Roman" w:hAnsi="Arial" w:cs="Arial"/>
          <w:bCs/>
          <w:sz w:val="28"/>
          <w:szCs w:val="28"/>
          <w:lang w:val="pt-BR" w:eastAsia="ar-SA" w:bidi="ar-SA"/>
        </w:rPr>
        <w:t>Descrição</w:t>
      </w:r>
    </w:p>
    <w:p w14:paraId="5D768986" w14:textId="77777777" w:rsidR="005270EF" w:rsidRDefault="005270EF" w:rsidP="005270EF">
      <w:pPr>
        <w:pStyle w:val="Corpodetexto"/>
        <w:ind w:left="1433"/>
        <w:rPr>
          <w:rFonts w:ascii="Arial" w:eastAsia="Times New Roman" w:hAnsi="Arial" w:cs="Arial"/>
          <w:lang w:val="pt-BR" w:eastAsia="ar-SA" w:bidi="ar-SA"/>
        </w:rPr>
      </w:pPr>
      <w:r>
        <w:rPr>
          <w:rFonts w:ascii="Arial" w:eastAsia="Times New Roman" w:hAnsi="Arial" w:cs="Arial"/>
          <w:lang w:val="pt-BR" w:eastAsia="ar-SA" w:bidi="ar-SA"/>
        </w:rPr>
        <w:t>[Descrição resumida da funcionalidade]</w:t>
      </w:r>
    </w:p>
    <w:p w14:paraId="5D768987" w14:textId="77777777" w:rsidR="00C466EF" w:rsidRDefault="00C466EF">
      <w:pPr>
        <w:pStyle w:val="Corpodetexto"/>
        <w:rPr>
          <w:rFonts w:ascii="Arial" w:eastAsia="Times New Roman" w:hAnsi="Arial" w:cs="Arial"/>
          <w:sz w:val="16"/>
          <w:szCs w:val="16"/>
          <w:lang w:val="pt-BR" w:eastAsia="ar-SA" w:bidi="ar-SA"/>
        </w:rPr>
      </w:pPr>
    </w:p>
    <w:p w14:paraId="5D768988" w14:textId="77777777" w:rsidR="00C466EF" w:rsidRDefault="00C466EF">
      <w:pPr>
        <w:pStyle w:val="Ttulo3"/>
        <w:ind w:left="2127"/>
        <w:rPr>
          <w:rFonts w:ascii="Arial" w:eastAsia="Times New Roman" w:hAnsi="Arial" w:cs="Arial"/>
          <w:bCs/>
        </w:rPr>
      </w:pPr>
      <w:r>
        <w:rPr>
          <w:rFonts w:ascii="Arial" w:hAnsi="Arial"/>
          <w:sz w:val="28"/>
          <w:szCs w:val="28"/>
        </w:rPr>
        <w:t>REQUISITOS</w:t>
      </w:r>
    </w:p>
    <w:tbl>
      <w:tblPr>
        <w:tblW w:w="0" w:type="auto"/>
        <w:tblInd w:w="28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322"/>
        <w:gridCol w:w="8195"/>
      </w:tblGrid>
      <w:tr w:rsidR="00C466EF" w14:paraId="5D76898B" w14:textId="77777777">
        <w:tc>
          <w:tcPr>
            <w:tcW w:w="13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D768989" w14:textId="77777777" w:rsidR="00C466EF" w:rsidRDefault="00C466EF">
            <w:pPr>
              <w:pStyle w:val="TableContents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Requisito Funcional</w:t>
            </w:r>
          </w:p>
        </w:tc>
        <w:tc>
          <w:tcPr>
            <w:tcW w:w="81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5D76898A" w14:textId="77777777" w:rsidR="00C466EF" w:rsidRDefault="00C466EF">
            <w:pPr>
              <w:pStyle w:val="TableContents"/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Descrição</w:t>
            </w:r>
          </w:p>
        </w:tc>
      </w:tr>
      <w:tr w:rsidR="00C466EF" w14:paraId="5D76898F" w14:textId="77777777">
        <w:tc>
          <w:tcPr>
            <w:tcW w:w="1322" w:type="dxa"/>
            <w:vMerge w:val="restart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D76898C" w14:textId="77777777" w:rsidR="00C466EF" w:rsidRDefault="00C466EF">
            <w:pPr>
              <w:pStyle w:val="TableContents"/>
              <w:jc w:val="center"/>
              <w:rPr>
                <w:rFonts w:ascii="Arial" w:hAnsi="Arial"/>
                <w:b/>
                <w:bCs/>
              </w:rPr>
            </w:pPr>
          </w:p>
          <w:p w14:paraId="5D76898D" w14:textId="77777777" w:rsidR="00C466EF" w:rsidRDefault="00C466EF">
            <w:pPr>
              <w:pStyle w:val="TableContents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</w:rPr>
              <w:t>RF-0001</w:t>
            </w:r>
          </w:p>
        </w:tc>
        <w:tc>
          <w:tcPr>
            <w:tcW w:w="819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D76898E" w14:textId="77777777" w:rsidR="00C466EF" w:rsidRDefault="005270EF">
            <w:pPr>
              <w:pStyle w:val="TableContents"/>
              <w:jc w:val="center"/>
            </w:pPr>
            <w:r>
              <w:rPr>
                <w:rFonts w:ascii="Arial" w:hAnsi="Arial"/>
              </w:rPr>
              <w:t>[Característica 1]</w:t>
            </w:r>
          </w:p>
        </w:tc>
      </w:tr>
      <w:tr w:rsidR="00C466EF" w:rsidRPr="00435B58" w14:paraId="5D768992" w14:textId="77777777">
        <w:tc>
          <w:tcPr>
            <w:tcW w:w="1322" w:type="dxa"/>
            <w:vMerge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D768990" w14:textId="77777777" w:rsidR="00C466EF" w:rsidRDefault="00C466EF"/>
        </w:tc>
        <w:tc>
          <w:tcPr>
            <w:tcW w:w="819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D768991" w14:textId="77777777" w:rsidR="00C466EF" w:rsidRPr="00DA1B9E" w:rsidRDefault="00C466EF" w:rsidP="005270EF">
            <w:pPr>
              <w:pStyle w:val="Corpodetexto"/>
              <w:tabs>
                <w:tab w:val="left" w:pos="310"/>
              </w:tabs>
              <w:rPr>
                <w:rFonts w:ascii="Arial" w:hAnsi="Arial"/>
                <w:b/>
                <w:bCs/>
                <w:lang w:val="pt-BR"/>
              </w:rPr>
            </w:pPr>
          </w:p>
        </w:tc>
      </w:tr>
      <w:tr w:rsidR="00C466EF" w14:paraId="5D768996" w14:textId="77777777">
        <w:tc>
          <w:tcPr>
            <w:tcW w:w="1322" w:type="dxa"/>
            <w:vMerge w:val="restart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D768993" w14:textId="77777777" w:rsidR="00C466EF" w:rsidRPr="00DA1B9E" w:rsidRDefault="00C466EF">
            <w:pPr>
              <w:pStyle w:val="TableContents"/>
              <w:jc w:val="center"/>
              <w:rPr>
                <w:rFonts w:ascii="Arial" w:hAnsi="Arial"/>
                <w:b/>
                <w:bCs/>
                <w:lang w:val="pt-BR"/>
              </w:rPr>
            </w:pPr>
          </w:p>
          <w:p w14:paraId="5D768994" w14:textId="77777777" w:rsidR="00C466EF" w:rsidRDefault="00C466EF">
            <w:pPr>
              <w:pStyle w:val="TableContents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</w:rPr>
              <w:t>RF-0002</w:t>
            </w:r>
          </w:p>
        </w:tc>
        <w:tc>
          <w:tcPr>
            <w:tcW w:w="819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D768995" w14:textId="77777777" w:rsidR="00C466EF" w:rsidRDefault="005270EF">
            <w:pPr>
              <w:pStyle w:val="TableContents"/>
              <w:jc w:val="center"/>
            </w:pPr>
            <w:r>
              <w:rPr>
                <w:rFonts w:ascii="Arial" w:hAnsi="Arial"/>
              </w:rPr>
              <w:t>[Característica 2]</w:t>
            </w:r>
          </w:p>
        </w:tc>
      </w:tr>
      <w:tr w:rsidR="00C466EF" w:rsidRPr="00435B58" w14:paraId="5D768999" w14:textId="77777777">
        <w:tc>
          <w:tcPr>
            <w:tcW w:w="1322" w:type="dxa"/>
            <w:vMerge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D768997" w14:textId="77777777" w:rsidR="00C466EF" w:rsidRDefault="00C466EF"/>
        </w:tc>
        <w:tc>
          <w:tcPr>
            <w:tcW w:w="819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D768998" w14:textId="77777777" w:rsidR="00C466EF" w:rsidRDefault="00C466EF" w:rsidP="005270EF">
            <w:pPr>
              <w:ind w:left="709"/>
              <w:rPr>
                <w:rFonts w:ascii="Arial" w:eastAsia="Times New Roman" w:hAnsi="Arial" w:cs="Arial"/>
                <w:sz w:val="20"/>
                <w:szCs w:val="20"/>
                <w:lang w:val="pt-BR" w:eastAsia="ar-SA" w:bidi="ar-SA"/>
              </w:rPr>
            </w:pPr>
          </w:p>
        </w:tc>
      </w:tr>
      <w:tr w:rsidR="00C466EF" w14:paraId="5D76899D" w14:textId="77777777">
        <w:tc>
          <w:tcPr>
            <w:tcW w:w="1322" w:type="dxa"/>
            <w:vMerge w:val="restart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D76899A" w14:textId="77777777" w:rsidR="00C466EF" w:rsidRPr="00DA1B9E" w:rsidRDefault="00C466EF">
            <w:pPr>
              <w:pStyle w:val="TableContents"/>
              <w:jc w:val="center"/>
              <w:rPr>
                <w:rFonts w:ascii="Arial" w:hAnsi="Arial"/>
                <w:b/>
                <w:bCs/>
                <w:lang w:val="pt-BR"/>
              </w:rPr>
            </w:pPr>
          </w:p>
          <w:p w14:paraId="5D76899B" w14:textId="77777777" w:rsidR="00C466EF" w:rsidRDefault="005270EF">
            <w:pPr>
              <w:pStyle w:val="TableContents"/>
              <w:jc w:val="center"/>
              <w:rPr>
                <w:rFonts w:ascii="Arial" w:eastAsia="Times New Roman" w:hAnsi="Arial" w:cs="Arial"/>
                <w:lang w:val="pt-BR" w:eastAsia="ar-SA" w:bidi="ar-SA"/>
              </w:rPr>
            </w:pPr>
            <w:r>
              <w:rPr>
                <w:rFonts w:ascii="Arial" w:hAnsi="Arial"/>
                <w:b/>
                <w:bCs/>
              </w:rPr>
              <w:t>RF-000N</w:t>
            </w:r>
          </w:p>
        </w:tc>
        <w:tc>
          <w:tcPr>
            <w:tcW w:w="819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D76899C" w14:textId="77777777" w:rsidR="00C466EF" w:rsidRDefault="005270EF" w:rsidP="005270EF">
            <w:pPr>
              <w:pStyle w:val="TableContents"/>
              <w:jc w:val="center"/>
            </w:pPr>
            <w:r>
              <w:rPr>
                <w:rFonts w:ascii="Arial" w:hAnsi="Arial"/>
              </w:rPr>
              <w:t>[Característica N]</w:t>
            </w:r>
          </w:p>
        </w:tc>
      </w:tr>
      <w:tr w:rsidR="00C466EF" w:rsidRPr="00DA1B9E" w14:paraId="5D7689A0" w14:textId="77777777">
        <w:tc>
          <w:tcPr>
            <w:tcW w:w="1322" w:type="dxa"/>
            <w:vMerge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D76899E" w14:textId="77777777" w:rsidR="00C466EF" w:rsidRDefault="00C466EF"/>
        </w:tc>
        <w:tc>
          <w:tcPr>
            <w:tcW w:w="819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D76899F" w14:textId="77777777" w:rsidR="00C466EF" w:rsidRDefault="00C466EF" w:rsidP="005270EF">
            <w:pPr>
              <w:rPr>
                <w:rFonts w:ascii="Arial" w:eastAsia="Times New Roman" w:hAnsi="Arial" w:cs="Arial"/>
                <w:sz w:val="20"/>
                <w:szCs w:val="20"/>
                <w:lang w:val="pt-BR" w:eastAsia="ar-SA" w:bidi="ar-SA"/>
              </w:rPr>
            </w:pPr>
          </w:p>
        </w:tc>
      </w:tr>
    </w:tbl>
    <w:p w14:paraId="5D7689A1" w14:textId="77777777" w:rsidR="00C466EF" w:rsidRDefault="00C466EF">
      <w:pPr>
        <w:pStyle w:val="Corpodetexto"/>
        <w:ind w:left="2127"/>
        <w:rPr>
          <w:rFonts w:ascii="Arial" w:eastAsia="Times New Roman" w:hAnsi="Arial" w:cs="Arial"/>
          <w:lang w:val="pt-BR" w:eastAsia="ar-SA" w:bidi="ar-SA"/>
        </w:rPr>
      </w:pPr>
    </w:p>
    <w:p w14:paraId="5D7689A2" w14:textId="77777777" w:rsidR="00C466EF" w:rsidRDefault="00C466EF">
      <w:pPr>
        <w:pStyle w:val="Ttulo3"/>
        <w:ind w:left="1433" w:firstLine="0"/>
        <w:rPr>
          <w:rFonts w:ascii="Arial" w:eastAsia="Times New Roman" w:hAnsi="Arial" w:cs="Arial"/>
          <w:bCs/>
          <w:lang w:val="pt-BR" w:eastAsia="ar-SA" w:bidi="ar-SA"/>
        </w:rPr>
      </w:pPr>
      <w:r>
        <w:rPr>
          <w:rFonts w:ascii="Arial" w:eastAsia="Times New Roman" w:hAnsi="Arial" w:cs="Arial"/>
          <w:bCs/>
          <w:sz w:val="28"/>
          <w:szCs w:val="28"/>
          <w:lang w:val="pt-BR" w:eastAsia="ar-SA" w:bidi="ar-SA"/>
        </w:rPr>
        <w:t>Parâmetros de Entrada</w:t>
      </w:r>
    </w:p>
    <w:tbl>
      <w:tblPr>
        <w:tblW w:w="0" w:type="auto"/>
        <w:tblInd w:w="139" w:type="dxa"/>
        <w:tblLayout w:type="fixed"/>
        <w:tblCellMar>
          <w:top w:w="108" w:type="dxa"/>
          <w:bottom w:w="108" w:type="dxa"/>
        </w:tblCellMar>
        <w:tblLook w:val="0000" w:firstRow="0" w:lastRow="0" w:firstColumn="0" w:lastColumn="0" w:noHBand="0" w:noVBand="0"/>
      </w:tblPr>
      <w:tblGrid>
        <w:gridCol w:w="2640"/>
        <w:gridCol w:w="5693"/>
        <w:gridCol w:w="1585"/>
      </w:tblGrid>
      <w:tr w:rsidR="00C466EF" w14:paraId="5D7689A6" w14:textId="77777777" w:rsidTr="005270EF">
        <w:trPr>
          <w:cantSplit/>
          <w:trHeight w:val="50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E6E6E6"/>
          </w:tcPr>
          <w:p w14:paraId="5D7689A3" w14:textId="77777777" w:rsidR="00C466EF" w:rsidRDefault="00C466EF">
            <w:pPr>
              <w:pStyle w:val="Corpodetexto"/>
              <w:rPr>
                <w:rFonts w:ascii="Arial" w:eastAsia="Times New Roman" w:hAnsi="Arial" w:cs="Arial"/>
                <w:b/>
                <w:bCs/>
                <w:lang w:val="pt-BR" w:eastAsia="ar-SA" w:bidi="ar-SA"/>
              </w:rPr>
            </w:pPr>
            <w:r>
              <w:rPr>
                <w:rFonts w:ascii="Arial" w:eastAsia="Times New Roman" w:hAnsi="Arial" w:cs="Arial"/>
                <w:b/>
                <w:bCs/>
                <w:lang w:val="pt-BR" w:eastAsia="ar-SA" w:bidi="ar-SA"/>
              </w:rPr>
              <w:t>Nome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E6E6E6"/>
          </w:tcPr>
          <w:p w14:paraId="5D7689A4" w14:textId="77777777" w:rsidR="00C466EF" w:rsidRDefault="00C466EF">
            <w:pPr>
              <w:pStyle w:val="Corpodetexto"/>
              <w:rPr>
                <w:rFonts w:ascii="Arial" w:eastAsia="Times New Roman" w:hAnsi="Arial" w:cs="Arial"/>
                <w:b/>
                <w:bCs/>
                <w:lang w:val="pt-BR" w:eastAsia="ar-SA" w:bidi="ar-SA"/>
              </w:rPr>
            </w:pPr>
            <w:r>
              <w:rPr>
                <w:rFonts w:ascii="Arial" w:eastAsia="Times New Roman" w:hAnsi="Arial" w:cs="Arial"/>
                <w:b/>
                <w:bCs/>
                <w:lang w:val="pt-BR" w:eastAsia="ar-SA" w:bidi="ar-SA"/>
              </w:rPr>
              <w:t>Descrição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</w:tcPr>
          <w:p w14:paraId="5D7689A5" w14:textId="77777777" w:rsidR="00C466EF" w:rsidRDefault="00C466EF">
            <w:pPr>
              <w:pStyle w:val="Corpodetexto"/>
              <w:jc w:val="center"/>
              <w:rPr>
                <w:rFonts w:ascii="Arial" w:eastAsia="Times New Roman" w:hAnsi="Arial" w:cs="Arial"/>
                <w:b/>
                <w:bCs/>
                <w:lang w:val="pt-BR" w:eastAsia="ar-SA" w:bidi="ar-SA"/>
              </w:rPr>
            </w:pPr>
            <w:r>
              <w:rPr>
                <w:rFonts w:ascii="Arial" w:eastAsia="Times New Roman" w:hAnsi="Arial" w:cs="Arial"/>
                <w:b/>
                <w:bCs/>
                <w:lang w:val="pt-BR" w:eastAsia="ar-SA" w:bidi="ar-SA"/>
              </w:rPr>
              <w:t>Obrigatório</w:t>
            </w:r>
          </w:p>
        </w:tc>
      </w:tr>
      <w:tr w:rsidR="00C466EF" w14:paraId="5D7689A8" w14:textId="77777777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240"/>
        </w:trPr>
        <w:tc>
          <w:tcPr>
            <w:tcW w:w="9918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D7689A7" w14:textId="77777777" w:rsidR="00C466EF" w:rsidRDefault="00C466EF">
            <w:pPr>
              <w:pStyle w:val="Corpodetexto"/>
              <w:rPr>
                <w:rFonts w:ascii="Arial" w:eastAsia="Times New Roman" w:hAnsi="Arial" w:cs="Arial"/>
                <w:sz w:val="20"/>
                <w:szCs w:val="20"/>
                <w:lang w:val="pt-BR" w:eastAsia="ar-SA" w:bidi="ar-SA"/>
              </w:rPr>
            </w:pPr>
            <w:r>
              <w:rPr>
                <w:rFonts w:ascii="Arial" w:eastAsia="Times New Roman" w:hAnsi="Arial" w:cs="Arial"/>
                <w:b/>
                <w:bCs/>
                <w:lang w:val="pt-BR" w:eastAsia="ar-SA" w:bidi="ar-SA"/>
              </w:rPr>
              <w:t>Dados de Paginação:</w:t>
            </w:r>
          </w:p>
        </w:tc>
      </w:tr>
      <w:tr w:rsidR="00C466EF" w14:paraId="5D7689AC" w14:textId="77777777" w:rsidTr="005270EF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240"/>
        </w:trPr>
        <w:tc>
          <w:tcPr>
            <w:tcW w:w="264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CFE7F5"/>
          </w:tcPr>
          <w:p w14:paraId="5D7689A9" w14:textId="77777777" w:rsidR="00C466EF" w:rsidRDefault="005270EF">
            <w:pPr>
              <w:pStyle w:val="Corpodetex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pt-BR" w:eastAsia="ar-SA" w:bidi="ar-SA"/>
              </w:rPr>
              <w:t>[Nome]</w:t>
            </w:r>
          </w:p>
        </w:tc>
        <w:tc>
          <w:tcPr>
            <w:tcW w:w="569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CFE7F5"/>
          </w:tcPr>
          <w:p w14:paraId="5D7689AA" w14:textId="77777777" w:rsidR="00C466EF" w:rsidRDefault="00C466EF">
            <w:pPr>
              <w:pStyle w:val="Corpodetexto"/>
              <w:rPr>
                <w:rFonts w:ascii="Arial" w:eastAsia="Times New Roman" w:hAnsi="Arial" w:cs="Arial"/>
                <w:sz w:val="20"/>
                <w:szCs w:val="20"/>
                <w:lang w:val="pt-BR" w:eastAsia="ar-SA" w:bidi="ar-SA"/>
              </w:rPr>
            </w:pPr>
          </w:p>
        </w:tc>
        <w:tc>
          <w:tcPr>
            <w:tcW w:w="158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FE7F5"/>
          </w:tcPr>
          <w:p w14:paraId="5D7689AB" w14:textId="77777777" w:rsidR="00C466EF" w:rsidRDefault="00C466EF">
            <w:pPr>
              <w:pStyle w:val="Corpodetexto"/>
              <w:jc w:val="center"/>
              <w:rPr>
                <w:rFonts w:ascii="Arial" w:eastAsia="Times New Roman" w:hAnsi="Arial" w:cs="Arial"/>
                <w:sz w:val="20"/>
                <w:szCs w:val="20"/>
                <w:lang w:val="pt-BR" w:eastAsia="ar-SA" w:bidi="ar-SA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pt-BR" w:eastAsia="ar-SA" w:bidi="ar-SA"/>
              </w:rPr>
              <w:t>Não</w:t>
            </w:r>
          </w:p>
        </w:tc>
      </w:tr>
      <w:tr w:rsidR="00C466EF" w14:paraId="5D7689AE" w14:textId="77777777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240"/>
        </w:trPr>
        <w:tc>
          <w:tcPr>
            <w:tcW w:w="9918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D7689AD" w14:textId="77777777" w:rsidR="00C466EF" w:rsidRDefault="00C466EF">
            <w:pPr>
              <w:pStyle w:val="Corpodetexto"/>
              <w:rPr>
                <w:rFonts w:ascii="Arial" w:eastAsia="Times New Roman" w:hAnsi="Arial" w:cs="Arial"/>
                <w:sz w:val="20"/>
                <w:szCs w:val="20"/>
                <w:lang w:val="pt-BR" w:eastAsia="ar-SA" w:bidi="ar-SA"/>
              </w:rPr>
            </w:pPr>
            <w:r>
              <w:rPr>
                <w:rFonts w:ascii="Arial" w:eastAsia="Times New Roman" w:hAnsi="Arial" w:cs="Arial"/>
                <w:b/>
                <w:bCs/>
                <w:lang w:val="pt-BR" w:eastAsia="ar-SA" w:bidi="ar-SA"/>
              </w:rPr>
              <w:t>Dados de Ordenação:</w:t>
            </w:r>
          </w:p>
        </w:tc>
      </w:tr>
      <w:tr w:rsidR="00C466EF" w:rsidRPr="00435B58" w14:paraId="5D7689B1" w14:textId="77777777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240"/>
        </w:trPr>
        <w:tc>
          <w:tcPr>
            <w:tcW w:w="264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D7689AF" w14:textId="77777777" w:rsidR="00C466EF" w:rsidRDefault="00C466EF">
            <w:pPr>
              <w:pStyle w:val="Corpodetexto"/>
              <w:rPr>
                <w:rFonts w:ascii="Arial" w:eastAsia="Times New Roman" w:hAnsi="Arial" w:cs="Arial"/>
                <w:sz w:val="20"/>
                <w:szCs w:val="20"/>
                <w:lang w:val="pt-BR" w:eastAsia="ar-SA" w:bidi="ar-SA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pt-BR" w:eastAsia="ar-SA" w:bidi="ar-SA"/>
              </w:rPr>
              <w:t>Ordenação</w:t>
            </w:r>
          </w:p>
        </w:tc>
        <w:tc>
          <w:tcPr>
            <w:tcW w:w="7278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D7689B0" w14:textId="77777777" w:rsidR="00C466EF" w:rsidRDefault="00C466EF">
            <w:pPr>
              <w:pStyle w:val="Corpodetex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pt-BR" w:eastAsia="ar-SA" w:bidi="ar-SA"/>
              </w:rPr>
            </w:pPr>
          </w:p>
        </w:tc>
      </w:tr>
      <w:tr w:rsidR="00C466EF" w14:paraId="5D7689B3" w14:textId="77777777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240"/>
        </w:trPr>
        <w:tc>
          <w:tcPr>
            <w:tcW w:w="9918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D7689B2" w14:textId="77777777" w:rsidR="00C466EF" w:rsidRDefault="00C466EF">
            <w:pPr>
              <w:pStyle w:val="Corpodetexto"/>
              <w:rPr>
                <w:rFonts w:ascii="Arial" w:eastAsia="Times New Roman" w:hAnsi="Arial" w:cs="Arial"/>
                <w:sz w:val="20"/>
                <w:szCs w:val="20"/>
                <w:lang w:val="pt-BR" w:eastAsia="ar-SA" w:bidi="ar-SA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pt-BR" w:eastAsia="ar-SA" w:bidi="ar-SA"/>
              </w:rPr>
              <w:t>Parâmetros de Pesquisa:</w:t>
            </w:r>
          </w:p>
        </w:tc>
      </w:tr>
      <w:tr w:rsidR="00C466EF" w14:paraId="5D7689B7" w14:textId="77777777" w:rsidTr="005270EF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240"/>
        </w:trPr>
        <w:tc>
          <w:tcPr>
            <w:tcW w:w="264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D7689B4" w14:textId="77777777" w:rsidR="00C466EF" w:rsidRDefault="005270EF">
            <w:pPr>
              <w:pStyle w:val="Corpodetexto"/>
              <w:rPr>
                <w:rFonts w:ascii="Arial" w:eastAsia="Times New Roman" w:hAnsi="Arial" w:cs="Arial"/>
                <w:sz w:val="20"/>
                <w:szCs w:val="20"/>
                <w:lang w:val="pt-BR" w:eastAsia="ar-SA" w:bidi="ar-SA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pt-BR" w:eastAsia="ar-SA" w:bidi="ar-SA"/>
              </w:rPr>
              <w:t>[Parâmetro 1]</w:t>
            </w:r>
          </w:p>
        </w:tc>
        <w:tc>
          <w:tcPr>
            <w:tcW w:w="569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D7689B5" w14:textId="77777777" w:rsidR="00C466EF" w:rsidRDefault="00C466EF">
            <w:pPr>
              <w:pStyle w:val="Corpodetexto"/>
              <w:rPr>
                <w:rFonts w:ascii="Arial" w:eastAsia="Times New Roman" w:hAnsi="Arial" w:cs="Arial"/>
                <w:sz w:val="20"/>
                <w:szCs w:val="20"/>
                <w:lang w:val="pt-BR" w:eastAsia="ar-SA" w:bidi="ar-SA"/>
              </w:rPr>
            </w:pPr>
          </w:p>
        </w:tc>
        <w:tc>
          <w:tcPr>
            <w:tcW w:w="158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D7689B6" w14:textId="77777777" w:rsidR="00C466EF" w:rsidRDefault="00C466EF">
            <w:pPr>
              <w:pStyle w:val="Corpodetexto"/>
              <w:jc w:val="center"/>
              <w:rPr>
                <w:rFonts w:ascii="Arial" w:eastAsia="Times New Roman" w:hAnsi="Arial" w:cs="Arial"/>
                <w:sz w:val="20"/>
                <w:szCs w:val="20"/>
                <w:lang w:val="pt-BR" w:eastAsia="ar-SA" w:bidi="ar-SA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pt-BR" w:eastAsia="ar-SA" w:bidi="ar-SA"/>
              </w:rPr>
              <w:t>Sim</w:t>
            </w:r>
          </w:p>
        </w:tc>
      </w:tr>
      <w:tr w:rsidR="005270EF" w14:paraId="5D7689BB" w14:textId="77777777" w:rsidTr="005270EF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240"/>
        </w:trPr>
        <w:tc>
          <w:tcPr>
            <w:tcW w:w="264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D7689B8" w14:textId="77777777" w:rsidR="005270EF" w:rsidRDefault="005270EF" w:rsidP="00213069">
            <w:pPr>
              <w:pStyle w:val="Corpodetexto"/>
              <w:rPr>
                <w:rFonts w:ascii="Arial" w:eastAsia="Times New Roman" w:hAnsi="Arial" w:cs="Arial"/>
                <w:sz w:val="20"/>
                <w:szCs w:val="20"/>
                <w:lang w:val="pt-BR" w:eastAsia="ar-SA" w:bidi="ar-SA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pt-BR" w:eastAsia="ar-SA" w:bidi="ar-SA"/>
              </w:rPr>
              <w:lastRenderedPageBreak/>
              <w:t>[Parâmetro 2]</w:t>
            </w:r>
          </w:p>
        </w:tc>
        <w:tc>
          <w:tcPr>
            <w:tcW w:w="569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D7689B9" w14:textId="77777777" w:rsidR="005270EF" w:rsidRDefault="005270EF">
            <w:pPr>
              <w:pStyle w:val="Corpodetexto"/>
              <w:rPr>
                <w:rFonts w:ascii="Arial" w:eastAsia="Times New Roman" w:hAnsi="Arial" w:cs="Arial"/>
                <w:sz w:val="20"/>
                <w:szCs w:val="20"/>
                <w:lang w:val="pt-BR" w:eastAsia="ar-SA" w:bidi="ar-SA"/>
              </w:rPr>
            </w:pPr>
          </w:p>
        </w:tc>
        <w:tc>
          <w:tcPr>
            <w:tcW w:w="158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D7689BA" w14:textId="77777777" w:rsidR="005270EF" w:rsidRDefault="005270EF">
            <w:pPr>
              <w:pStyle w:val="Corpodetexto"/>
              <w:jc w:val="center"/>
              <w:rPr>
                <w:rFonts w:ascii="Arial" w:eastAsia="Times New Roman" w:hAnsi="Arial" w:cs="Arial"/>
                <w:sz w:val="20"/>
                <w:szCs w:val="20"/>
                <w:lang w:val="pt-BR" w:eastAsia="ar-SA" w:bidi="ar-SA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pt-BR" w:eastAsia="ar-SA" w:bidi="ar-SA"/>
              </w:rPr>
              <w:t>Não</w:t>
            </w:r>
          </w:p>
        </w:tc>
      </w:tr>
      <w:tr w:rsidR="005270EF" w14:paraId="5D7689BF" w14:textId="77777777" w:rsidTr="005270EF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240"/>
        </w:trPr>
        <w:tc>
          <w:tcPr>
            <w:tcW w:w="264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D7689BC" w14:textId="77777777" w:rsidR="005270EF" w:rsidRDefault="005270EF" w:rsidP="005270EF">
            <w:pPr>
              <w:pStyle w:val="Corpodetexto"/>
              <w:rPr>
                <w:rFonts w:ascii="Arial" w:eastAsia="Times New Roman" w:hAnsi="Arial" w:cs="Arial"/>
                <w:sz w:val="20"/>
                <w:szCs w:val="20"/>
                <w:lang w:val="pt-BR" w:eastAsia="ar-SA" w:bidi="ar-SA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pt-BR" w:eastAsia="ar-SA" w:bidi="ar-SA"/>
              </w:rPr>
              <w:t>[Parâmetro N]</w:t>
            </w:r>
          </w:p>
        </w:tc>
        <w:tc>
          <w:tcPr>
            <w:tcW w:w="569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D7689BD" w14:textId="77777777" w:rsidR="005270EF" w:rsidRDefault="005270EF">
            <w:pPr>
              <w:pStyle w:val="Corpodetexto"/>
              <w:rPr>
                <w:rFonts w:ascii="Arial" w:eastAsia="Times New Roman" w:hAnsi="Arial" w:cs="Arial"/>
                <w:sz w:val="20"/>
                <w:szCs w:val="20"/>
                <w:lang w:val="pt-BR" w:eastAsia="ar-SA" w:bidi="ar-SA"/>
              </w:rPr>
            </w:pPr>
          </w:p>
        </w:tc>
        <w:tc>
          <w:tcPr>
            <w:tcW w:w="158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D7689BE" w14:textId="77777777" w:rsidR="005270EF" w:rsidRDefault="005270EF" w:rsidP="005270EF">
            <w:pPr>
              <w:pStyle w:val="Corpodetexto"/>
              <w:jc w:val="center"/>
              <w:rPr>
                <w:rFonts w:ascii="Arial" w:eastAsia="Times New Roman" w:hAnsi="Arial" w:cs="Arial"/>
                <w:sz w:val="20"/>
                <w:szCs w:val="20"/>
                <w:lang w:val="pt-BR" w:eastAsia="ar-SA" w:bidi="ar-SA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pt-BR" w:eastAsia="ar-SA" w:bidi="ar-SA"/>
              </w:rPr>
              <w:t>Não</w:t>
            </w:r>
          </w:p>
        </w:tc>
      </w:tr>
    </w:tbl>
    <w:p w14:paraId="5D7689C0" w14:textId="77777777" w:rsidR="005270EF" w:rsidRDefault="005270EF">
      <w:pPr>
        <w:rPr>
          <w:rFonts w:ascii="Arial" w:eastAsia="Times New Roman" w:hAnsi="Arial" w:cs="Arial"/>
          <w:i/>
          <w:iCs/>
          <w:lang w:val="pt-BR" w:eastAsia="ar-SA" w:bidi="ar-SA"/>
        </w:rPr>
      </w:pPr>
    </w:p>
    <w:p w14:paraId="5D7689C1" w14:textId="77777777" w:rsidR="00C466EF" w:rsidRDefault="005270EF">
      <w:pPr>
        <w:rPr>
          <w:rFonts w:ascii="Arial" w:eastAsia="Times New Roman" w:hAnsi="Arial" w:cs="Arial"/>
          <w:i/>
          <w:iCs/>
          <w:lang w:val="pt-BR" w:eastAsia="ar-SA" w:bidi="ar-SA"/>
        </w:rPr>
      </w:pPr>
      <w:r>
        <w:rPr>
          <w:rFonts w:ascii="Arial" w:eastAsia="Times New Roman" w:hAnsi="Arial" w:cs="Arial"/>
          <w:i/>
          <w:iCs/>
          <w:lang w:val="pt-BR" w:eastAsia="ar-SA" w:bidi="ar-SA"/>
        </w:rPr>
        <w:t xml:space="preserve"> </w:t>
      </w:r>
      <w:r w:rsidR="00C466EF">
        <w:rPr>
          <w:rFonts w:ascii="Arial" w:eastAsia="Times New Roman" w:hAnsi="Arial" w:cs="Arial"/>
          <w:i/>
          <w:iCs/>
          <w:lang w:val="pt-BR" w:eastAsia="ar-SA" w:bidi="ar-SA"/>
        </w:rPr>
        <w:t xml:space="preserve">(*) </w:t>
      </w:r>
      <w:r>
        <w:rPr>
          <w:rFonts w:ascii="Arial" w:eastAsia="Times New Roman" w:hAnsi="Arial" w:cs="Arial"/>
          <w:i/>
          <w:iCs/>
          <w:lang w:val="pt-BR" w:eastAsia="ar-SA" w:bidi="ar-SA"/>
        </w:rPr>
        <w:t>–</w:t>
      </w:r>
      <w:r w:rsidR="00C466EF">
        <w:rPr>
          <w:rFonts w:ascii="Arial" w:eastAsia="Times New Roman" w:hAnsi="Arial" w:cs="Arial"/>
          <w:i/>
          <w:iCs/>
          <w:lang w:val="pt-BR" w:eastAsia="ar-SA" w:bidi="ar-SA"/>
        </w:rPr>
        <w:t xml:space="preserve"> </w:t>
      </w:r>
      <w:r>
        <w:rPr>
          <w:rFonts w:ascii="Arial" w:eastAsia="Times New Roman" w:hAnsi="Arial" w:cs="Arial"/>
          <w:i/>
          <w:iCs/>
          <w:lang w:val="pt-BR" w:eastAsia="ar-SA" w:bidi="ar-SA"/>
        </w:rPr>
        <w:t>[Comentários gerais sobre os parâmetros – OPCIONAL]</w:t>
      </w:r>
    </w:p>
    <w:p w14:paraId="5D7689C2" w14:textId="77777777" w:rsidR="00C466EF" w:rsidRDefault="00C466EF">
      <w:pPr>
        <w:rPr>
          <w:rFonts w:ascii="Arial" w:eastAsia="Times New Roman" w:hAnsi="Arial" w:cs="Arial"/>
          <w:i/>
          <w:iCs/>
          <w:lang w:val="pt-BR" w:eastAsia="ar-SA" w:bidi="ar-SA"/>
        </w:rPr>
      </w:pPr>
    </w:p>
    <w:p w14:paraId="5D7689C3" w14:textId="77777777" w:rsidR="00C466EF" w:rsidRDefault="00C466EF">
      <w:pPr>
        <w:rPr>
          <w:rFonts w:ascii="Arial" w:eastAsia="Times New Roman" w:hAnsi="Arial" w:cs="Arial"/>
          <w:b/>
          <w:bCs/>
          <w:sz w:val="28"/>
          <w:szCs w:val="28"/>
          <w:lang w:val="pt-BR" w:eastAsia="ar-SA" w:bidi="ar-SA"/>
        </w:rPr>
      </w:pPr>
    </w:p>
    <w:p w14:paraId="5D7689C4" w14:textId="77777777" w:rsidR="00C466EF" w:rsidRDefault="00C466EF">
      <w:pPr>
        <w:pStyle w:val="Ttulo3"/>
        <w:ind w:left="1417" w:hanging="432"/>
        <w:rPr>
          <w:rFonts w:ascii="Arial" w:eastAsia="Times New Roman" w:hAnsi="Arial" w:cs="Arial"/>
          <w:bCs/>
          <w:lang w:val="pt-BR" w:eastAsia="ar-SA" w:bidi="ar-SA"/>
        </w:rPr>
      </w:pPr>
      <w:r>
        <w:rPr>
          <w:rFonts w:ascii="Arial" w:eastAsia="Times New Roman" w:hAnsi="Arial" w:cs="Arial"/>
          <w:bCs/>
          <w:sz w:val="28"/>
          <w:szCs w:val="28"/>
          <w:lang w:val="pt-BR" w:eastAsia="ar-SA" w:bidi="ar-SA"/>
        </w:rPr>
        <w:t>Parâmetros de Saída</w:t>
      </w:r>
    </w:p>
    <w:tbl>
      <w:tblPr>
        <w:tblW w:w="0" w:type="auto"/>
        <w:tblInd w:w="139" w:type="dxa"/>
        <w:tblLayout w:type="fixed"/>
        <w:tblCellMar>
          <w:top w:w="108" w:type="dxa"/>
          <w:bottom w:w="108" w:type="dxa"/>
        </w:tblCellMar>
        <w:tblLook w:val="0000" w:firstRow="0" w:lastRow="0" w:firstColumn="0" w:lastColumn="0" w:noHBand="0" w:noVBand="0"/>
      </w:tblPr>
      <w:tblGrid>
        <w:gridCol w:w="3155"/>
        <w:gridCol w:w="5178"/>
        <w:gridCol w:w="1585"/>
      </w:tblGrid>
      <w:tr w:rsidR="00C466EF" w14:paraId="5D7689C8" w14:textId="77777777" w:rsidTr="005270EF">
        <w:trPr>
          <w:cantSplit/>
          <w:trHeight w:val="500"/>
        </w:trPr>
        <w:tc>
          <w:tcPr>
            <w:tcW w:w="3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E6E6E6"/>
          </w:tcPr>
          <w:p w14:paraId="5D7689C5" w14:textId="77777777" w:rsidR="00C466EF" w:rsidRDefault="00C466EF">
            <w:pPr>
              <w:pStyle w:val="Corpodetexto"/>
              <w:rPr>
                <w:rFonts w:ascii="Arial" w:eastAsia="Times New Roman" w:hAnsi="Arial" w:cs="Arial"/>
                <w:b/>
                <w:bCs/>
                <w:lang w:val="pt-BR" w:eastAsia="ar-SA" w:bidi="ar-SA"/>
              </w:rPr>
            </w:pPr>
            <w:r>
              <w:rPr>
                <w:rFonts w:ascii="Arial" w:eastAsia="Times New Roman" w:hAnsi="Arial" w:cs="Arial"/>
                <w:b/>
                <w:bCs/>
                <w:lang w:val="pt-BR" w:eastAsia="ar-SA" w:bidi="ar-SA"/>
              </w:rPr>
              <w:t>Nome</w:t>
            </w:r>
          </w:p>
        </w:tc>
        <w:tc>
          <w:tcPr>
            <w:tcW w:w="5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E6E6E6"/>
          </w:tcPr>
          <w:p w14:paraId="5D7689C6" w14:textId="77777777" w:rsidR="00C466EF" w:rsidRDefault="00C466EF">
            <w:pPr>
              <w:pStyle w:val="Corpodetexto"/>
              <w:rPr>
                <w:rFonts w:ascii="Arial" w:eastAsia="Times New Roman" w:hAnsi="Arial" w:cs="Arial"/>
                <w:b/>
                <w:bCs/>
                <w:lang w:val="pt-BR" w:eastAsia="ar-SA" w:bidi="ar-SA"/>
              </w:rPr>
            </w:pPr>
            <w:r>
              <w:rPr>
                <w:rFonts w:ascii="Arial" w:eastAsia="Times New Roman" w:hAnsi="Arial" w:cs="Arial"/>
                <w:b/>
                <w:bCs/>
                <w:lang w:val="pt-BR" w:eastAsia="ar-SA" w:bidi="ar-SA"/>
              </w:rPr>
              <w:t>Descrição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</w:tcPr>
          <w:p w14:paraId="5D7689C7" w14:textId="77777777" w:rsidR="00C466EF" w:rsidRDefault="00C466EF">
            <w:pPr>
              <w:pStyle w:val="Corpodetex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pt-BR" w:eastAsia="ar-SA" w:bidi="ar-SA"/>
              </w:rPr>
            </w:pPr>
            <w:r>
              <w:rPr>
                <w:rFonts w:ascii="Arial" w:eastAsia="Times New Roman" w:hAnsi="Arial" w:cs="Arial"/>
                <w:b/>
                <w:bCs/>
                <w:lang w:val="pt-BR" w:eastAsia="ar-SA" w:bidi="ar-SA"/>
              </w:rPr>
              <w:t>Obrigatório</w:t>
            </w:r>
          </w:p>
        </w:tc>
      </w:tr>
      <w:tr w:rsidR="00C466EF" w:rsidRPr="00435B58" w14:paraId="5D7689CA" w14:textId="77777777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240"/>
        </w:trPr>
        <w:tc>
          <w:tcPr>
            <w:tcW w:w="9918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D7689C9" w14:textId="77777777" w:rsidR="00C466EF" w:rsidRDefault="00C466EF">
            <w:pPr>
              <w:pStyle w:val="Corpodetexto"/>
              <w:rPr>
                <w:rFonts w:ascii="Arial" w:eastAsia="Arial" w:hAnsi="Arial" w:cs="Arial"/>
                <w:sz w:val="20"/>
                <w:szCs w:val="20"/>
                <w:lang w:val="pt-BR" w:eastAsia="ar-SA" w:bidi="ar-SA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pt-BR" w:eastAsia="ar-SA" w:bidi="ar-SA"/>
              </w:rPr>
              <w:t>A resposta conterá as seguintes informações de paginação.</w:t>
            </w:r>
          </w:p>
        </w:tc>
      </w:tr>
      <w:tr w:rsidR="00C466EF" w14:paraId="5D7689CE" w14:textId="77777777" w:rsidTr="005270EF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240"/>
        </w:trPr>
        <w:tc>
          <w:tcPr>
            <w:tcW w:w="31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CFE7F5"/>
          </w:tcPr>
          <w:p w14:paraId="5D7689CB" w14:textId="77777777" w:rsidR="00C466EF" w:rsidRDefault="005270EF">
            <w:pPr>
              <w:rPr>
                <w:rFonts w:ascii="Arial" w:eastAsia="Arial" w:hAnsi="Arial" w:cs="Arial"/>
                <w:sz w:val="20"/>
                <w:szCs w:val="20"/>
                <w:lang w:val="pt-BR" w:eastAsia="ar-SA" w:bidi="ar-SA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pt-BR" w:eastAsia="ar-SA" w:bidi="ar-SA"/>
              </w:rPr>
              <w:t xml:space="preserve">[Retorno </w:t>
            </w:r>
            <w:r w:rsidR="001A1932">
              <w:rPr>
                <w:rFonts w:ascii="Arial" w:eastAsia="Arial" w:hAnsi="Arial" w:cs="Arial"/>
                <w:sz w:val="20"/>
                <w:szCs w:val="20"/>
                <w:lang w:val="pt-BR" w:eastAsia="ar-SA" w:bidi="ar-SA"/>
              </w:rPr>
              <w:t>PG</w:t>
            </w:r>
            <w:r>
              <w:rPr>
                <w:rFonts w:ascii="Arial" w:eastAsia="Arial" w:hAnsi="Arial" w:cs="Arial"/>
                <w:sz w:val="20"/>
                <w:szCs w:val="20"/>
                <w:lang w:val="pt-BR" w:eastAsia="ar-SA" w:bidi="ar-SA"/>
              </w:rPr>
              <w:t>1]</w:t>
            </w:r>
          </w:p>
        </w:tc>
        <w:tc>
          <w:tcPr>
            <w:tcW w:w="517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CFE7F5"/>
          </w:tcPr>
          <w:p w14:paraId="5D7689CC" w14:textId="77777777" w:rsidR="00C466EF" w:rsidRDefault="00C466EF">
            <w:pPr>
              <w:rPr>
                <w:rFonts w:ascii="Arial" w:eastAsia="Times New Roman" w:hAnsi="Arial" w:cs="Arial"/>
                <w:sz w:val="20"/>
                <w:szCs w:val="20"/>
                <w:lang w:val="pt-BR" w:eastAsia="ar-SA" w:bidi="ar-SA"/>
              </w:rPr>
            </w:pPr>
          </w:p>
        </w:tc>
        <w:tc>
          <w:tcPr>
            <w:tcW w:w="158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FE7F5"/>
          </w:tcPr>
          <w:p w14:paraId="5D7689CD" w14:textId="77777777" w:rsidR="00C466EF" w:rsidRDefault="00C466EF">
            <w:pPr>
              <w:pStyle w:val="Corpodetexto"/>
              <w:jc w:val="center"/>
              <w:rPr>
                <w:rFonts w:ascii="Arial" w:eastAsia="Arial" w:hAnsi="Arial" w:cs="Arial"/>
                <w:sz w:val="20"/>
                <w:szCs w:val="20"/>
                <w:lang w:val="pt-BR" w:eastAsia="ar-SA" w:bidi="ar-SA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pt-BR" w:eastAsia="ar-SA" w:bidi="ar-SA"/>
              </w:rPr>
              <w:t>Sim</w:t>
            </w:r>
          </w:p>
        </w:tc>
      </w:tr>
      <w:tr w:rsidR="00C466EF" w14:paraId="5D7689D2" w14:textId="77777777" w:rsidTr="005270EF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240"/>
        </w:trPr>
        <w:tc>
          <w:tcPr>
            <w:tcW w:w="31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CFE7F5"/>
          </w:tcPr>
          <w:p w14:paraId="5D7689CF" w14:textId="77777777" w:rsidR="00C466EF" w:rsidRDefault="005270EF">
            <w:pPr>
              <w:rPr>
                <w:rFonts w:ascii="Arial" w:eastAsia="Arial" w:hAnsi="Arial" w:cs="Arial"/>
                <w:sz w:val="20"/>
                <w:szCs w:val="20"/>
                <w:lang w:val="pt-BR" w:eastAsia="ar-SA" w:bidi="ar-SA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pt-BR" w:eastAsia="ar-SA" w:bidi="ar-SA"/>
              </w:rPr>
              <w:t xml:space="preserve">[Retorno </w:t>
            </w:r>
            <w:r w:rsidR="001A1932">
              <w:rPr>
                <w:rFonts w:ascii="Arial" w:eastAsia="Arial" w:hAnsi="Arial" w:cs="Arial"/>
                <w:sz w:val="20"/>
                <w:szCs w:val="20"/>
                <w:lang w:val="pt-BR" w:eastAsia="ar-SA" w:bidi="ar-SA"/>
              </w:rPr>
              <w:t>PG</w:t>
            </w:r>
            <w:r>
              <w:rPr>
                <w:rFonts w:ascii="Arial" w:eastAsia="Arial" w:hAnsi="Arial" w:cs="Arial"/>
                <w:sz w:val="20"/>
                <w:szCs w:val="20"/>
                <w:lang w:val="pt-BR" w:eastAsia="ar-SA" w:bidi="ar-SA"/>
              </w:rPr>
              <w:t>2]</w:t>
            </w:r>
          </w:p>
        </w:tc>
        <w:tc>
          <w:tcPr>
            <w:tcW w:w="517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CFE7F5"/>
          </w:tcPr>
          <w:p w14:paraId="5D7689D0" w14:textId="77777777" w:rsidR="00C466EF" w:rsidRDefault="00C466EF">
            <w:pPr>
              <w:rPr>
                <w:rFonts w:ascii="Arial" w:eastAsia="Times New Roman" w:hAnsi="Arial" w:cs="Arial"/>
                <w:sz w:val="20"/>
                <w:szCs w:val="20"/>
                <w:lang w:val="pt-BR" w:eastAsia="ar-SA" w:bidi="ar-SA"/>
              </w:rPr>
            </w:pPr>
          </w:p>
        </w:tc>
        <w:tc>
          <w:tcPr>
            <w:tcW w:w="158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FE7F5"/>
          </w:tcPr>
          <w:p w14:paraId="5D7689D1" w14:textId="77777777" w:rsidR="00C466EF" w:rsidRDefault="00C466EF">
            <w:pPr>
              <w:pStyle w:val="Corpodetexto"/>
              <w:jc w:val="center"/>
              <w:rPr>
                <w:rFonts w:ascii="Arial" w:eastAsia="Arial" w:hAnsi="Arial" w:cs="Arial"/>
                <w:sz w:val="20"/>
                <w:szCs w:val="20"/>
                <w:lang w:val="pt-BR" w:eastAsia="ar-SA" w:bidi="ar-SA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pt-BR" w:eastAsia="ar-SA" w:bidi="ar-SA"/>
              </w:rPr>
              <w:t>Sim</w:t>
            </w:r>
          </w:p>
        </w:tc>
      </w:tr>
      <w:tr w:rsidR="00C466EF" w14:paraId="5D7689D6" w14:textId="77777777" w:rsidTr="005270EF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240"/>
        </w:trPr>
        <w:tc>
          <w:tcPr>
            <w:tcW w:w="31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CFE7F5"/>
          </w:tcPr>
          <w:p w14:paraId="5D7689D3" w14:textId="77777777" w:rsidR="00C466EF" w:rsidRDefault="001A1932" w:rsidP="001A1932">
            <w:pPr>
              <w:rPr>
                <w:rFonts w:ascii="Arial" w:eastAsia="DejaVu Sans" w:hAnsi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pt-BR" w:eastAsia="ar-SA" w:bidi="ar-SA"/>
              </w:rPr>
              <w:t>[Retorno PGN]</w:t>
            </w:r>
          </w:p>
        </w:tc>
        <w:tc>
          <w:tcPr>
            <w:tcW w:w="517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CFE7F5"/>
          </w:tcPr>
          <w:p w14:paraId="5D7689D4" w14:textId="77777777" w:rsidR="00C466EF" w:rsidRDefault="00C466EF">
            <w:pPr>
              <w:rPr>
                <w:rFonts w:ascii="Arial" w:eastAsia="Times New Roman" w:hAnsi="Arial" w:cs="Arial"/>
                <w:sz w:val="20"/>
                <w:szCs w:val="20"/>
                <w:lang w:val="pt-BR" w:eastAsia="ar-SA" w:bidi="ar-SA"/>
              </w:rPr>
            </w:pPr>
          </w:p>
        </w:tc>
        <w:tc>
          <w:tcPr>
            <w:tcW w:w="158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FE7F5"/>
          </w:tcPr>
          <w:p w14:paraId="5D7689D5" w14:textId="77777777" w:rsidR="00C466EF" w:rsidRDefault="00C466EF">
            <w:pPr>
              <w:pStyle w:val="Corpodetexto"/>
              <w:jc w:val="center"/>
              <w:rPr>
                <w:rFonts w:ascii="Arial" w:eastAsia="Arial" w:hAnsi="Arial" w:cs="Arial"/>
                <w:sz w:val="20"/>
                <w:szCs w:val="20"/>
                <w:lang w:val="pt-BR" w:eastAsia="ar-SA" w:bidi="ar-SA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pt-BR" w:eastAsia="ar-SA" w:bidi="ar-SA"/>
              </w:rPr>
              <w:t>Sim</w:t>
            </w:r>
          </w:p>
        </w:tc>
      </w:tr>
      <w:tr w:rsidR="00C466EF" w:rsidRPr="00435B58" w14:paraId="5D7689D8" w14:textId="77777777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240"/>
        </w:trPr>
        <w:tc>
          <w:tcPr>
            <w:tcW w:w="9918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D7689D7" w14:textId="77777777" w:rsidR="00C466EF" w:rsidRDefault="00C466EF" w:rsidP="001A1932">
            <w:pPr>
              <w:pStyle w:val="Corpodetexto"/>
              <w:rPr>
                <w:rFonts w:ascii="Arial" w:eastAsia="Times New Roman" w:hAnsi="Arial" w:cs="Arial"/>
                <w:sz w:val="20"/>
                <w:szCs w:val="20"/>
                <w:lang w:val="pt-BR" w:eastAsia="ar-SA" w:bidi="ar-SA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pt-BR" w:eastAsia="ar-SA" w:bidi="ar-SA"/>
              </w:rPr>
              <w:t xml:space="preserve">Uma lista de </w:t>
            </w:r>
            <w:r w:rsidR="001A1932">
              <w:rPr>
                <w:rFonts w:ascii="Arial" w:eastAsia="Times New Roman" w:hAnsi="Arial" w:cs="Arial"/>
                <w:b/>
                <w:bCs/>
                <w:sz w:val="20"/>
                <w:szCs w:val="20"/>
                <w:lang w:val="pt-BR" w:eastAsia="ar-SA" w:bidi="ar-SA"/>
              </w:rPr>
              <w:t>[Entidade]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pt-BR" w:eastAsia="ar-SA" w:bidi="ar-SA"/>
              </w:rPr>
              <w:t xml:space="preserve"> será retornada e cada </w:t>
            </w:r>
            <w:r w:rsidR="001A1932">
              <w:rPr>
                <w:rFonts w:ascii="Arial" w:eastAsia="Times New Roman" w:hAnsi="Arial" w:cs="Arial"/>
                <w:b/>
                <w:bCs/>
                <w:sz w:val="20"/>
                <w:szCs w:val="20"/>
                <w:lang w:val="pt-BR" w:eastAsia="ar-SA" w:bidi="ar-SA"/>
              </w:rPr>
              <w:t>[Entidade]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pt-BR" w:eastAsia="ar-SA" w:bidi="ar-SA"/>
              </w:rPr>
              <w:t xml:space="preserve"> será retornado a seguinte estrutura:</w:t>
            </w:r>
          </w:p>
        </w:tc>
      </w:tr>
      <w:tr w:rsidR="00C466EF" w14:paraId="5D7689DC" w14:textId="77777777" w:rsidTr="005270EF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240"/>
        </w:trPr>
        <w:tc>
          <w:tcPr>
            <w:tcW w:w="31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D7689D9" w14:textId="77777777" w:rsidR="00C466EF" w:rsidRDefault="001A1932">
            <w:pPr>
              <w:pStyle w:val="Corpodetexto"/>
              <w:rPr>
                <w:rFonts w:ascii="Arial" w:hAnsi="Arial"/>
                <w:sz w:val="20"/>
                <w:szCs w:val="20"/>
                <w:lang w:val="pt-BR" w:eastAsia="ar-SA" w:bidi="ar-SA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pt-BR" w:eastAsia="ar-SA" w:bidi="ar-SA"/>
              </w:rPr>
              <w:t>[Retorno 1]</w:t>
            </w:r>
          </w:p>
        </w:tc>
        <w:tc>
          <w:tcPr>
            <w:tcW w:w="517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D7689DA" w14:textId="77777777" w:rsidR="00C466EF" w:rsidRDefault="00C466EF">
            <w:pPr>
              <w:rPr>
                <w:rFonts w:ascii="Arial" w:eastAsia="Times New Roman" w:hAnsi="Arial" w:cs="Arial"/>
                <w:sz w:val="20"/>
                <w:szCs w:val="20"/>
                <w:lang w:val="pt-BR" w:eastAsia="ar-SA" w:bidi="ar-SA"/>
              </w:rPr>
            </w:pPr>
          </w:p>
        </w:tc>
        <w:tc>
          <w:tcPr>
            <w:tcW w:w="158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D7689DB" w14:textId="77777777" w:rsidR="00C466EF" w:rsidRDefault="00C466EF">
            <w:pPr>
              <w:pStyle w:val="Corpodetexto"/>
              <w:jc w:val="center"/>
              <w:rPr>
                <w:rFonts w:ascii="Arial" w:eastAsia="Times New Roman" w:hAnsi="Arial" w:cs="Arial"/>
                <w:sz w:val="20"/>
                <w:szCs w:val="20"/>
                <w:lang w:val="pt-BR" w:eastAsia="ar-SA" w:bidi="ar-SA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pt-BR" w:eastAsia="ar-SA" w:bidi="ar-SA"/>
              </w:rPr>
              <w:t>Sim</w:t>
            </w:r>
          </w:p>
        </w:tc>
      </w:tr>
      <w:tr w:rsidR="00C466EF" w14:paraId="5D7689E0" w14:textId="77777777" w:rsidTr="005270EF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240"/>
        </w:trPr>
        <w:tc>
          <w:tcPr>
            <w:tcW w:w="31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D7689DD" w14:textId="77777777" w:rsidR="00C466EF" w:rsidRDefault="001A1932" w:rsidP="001A1932">
            <w:pPr>
              <w:pStyle w:val="Corpodetexto"/>
              <w:rPr>
                <w:rFonts w:ascii="Arial" w:eastAsia="Times New Roman" w:hAnsi="Arial" w:cs="Arial"/>
                <w:sz w:val="20"/>
                <w:szCs w:val="20"/>
                <w:lang w:val="pt-BR" w:eastAsia="ar-SA" w:bidi="ar-SA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pt-BR" w:eastAsia="ar-SA" w:bidi="ar-SA"/>
              </w:rPr>
              <w:t>[Retorno 2]</w:t>
            </w:r>
          </w:p>
        </w:tc>
        <w:tc>
          <w:tcPr>
            <w:tcW w:w="517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D7689DE" w14:textId="77777777" w:rsidR="00C466EF" w:rsidRDefault="00C466EF">
            <w:pPr>
              <w:pStyle w:val="Corpodetexto"/>
              <w:rPr>
                <w:rFonts w:ascii="Arial" w:eastAsia="Times New Roman" w:hAnsi="Arial" w:cs="Arial"/>
                <w:sz w:val="20"/>
                <w:szCs w:val="20"/>
                <w:lang w:val="pt-BR" w:eastAsia="ar-SA" w:bidi="ar-SA"/>
              </w:rPr>
            </w:pPr>
          </w:p>
        </w:tc>
        <w:tc>
          <w:tcPr>
            <w:tcW w:w="158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D7689DF" w14:textId="77777777" w:rsidR="00C466EF" w:rsidRDefault="00C466EF">
            <w:pPr>
              <w:pStyle w:val="Corpodetexto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pt-BR" w:eastAsia="ar-SA" w:bidi="ar-SA"/>
              </w:rPr>
              <w:t>Sim</w:t>
            </w:r>
          </w:p>
        </w:tc>
      </w:tr>
      <w:tr w:rsidR="00C466EF" w14:paraId="5D7689E4" w14:textId="77777777" w:rsidTr="005270EF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240"/>
        </w:trPr>
        <w:tc>
          <w:tcPr>
            <w:tcW w:w="315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D7689E1" w14:textId="77777777" w:rsidR="00C466EF" w:rsidRDefault="001F34F9">
            <w:pPr>
              <w:pStyle w:val="Corpodetexto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pt-BR" w:eastAsia="ar-SA" w:bidi="ar-SA"/>
              </w:rPr>
              <w:t>[Retorno N]</w:t>
            </w:r>
          </w:p>
        </w:tc>
        <w:tc>
          <w:tcPr>
            <w:tcW w:w="517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D7689E2" w14:textId="77777777" w:rsidR="00C466EF" w:rsidRDefault="00C466EF">
            <w:pPr>
              <w:pStyle w:val="Corpodetexto"/>
              <w:rPr>
                <w:rFonts w:ascii="Arial" w:eastAsia="Times New Roman" w:hAnsi="Arial" w:cs="Arial"/>
                <w:sz w:val="20"/>
                <w:szCs w:val="20"/>
                <w:lang w:val="pt-BR" w:eastAsia="ar-SA" w:bidi="ar-SA"/>
              </w:rPr>
            </w:pPr>
          </w:p>
        </w:tc>
        <w:tc>
          <w:tcPr>
            <w:tcW w:w="158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D7689E3" w14:textId="77777777" w:rsidR="00C466EF" w:rsidRDefault="00C466EF">
            <w:pPr>
              <w:pStyle w:val="Corpodetexto"/>
              <w:jc w:val="center"/>
              <w:rPr>
                <w:rFonts w:ascii="Arial" w:hAnsi="Arial"/>
                <w:sz w:val="20"/>
                <w:szCs w:val="20"/>
                <w:lang w:val="pt-BR" w:eastAsia="ar-SA" w:bidi="ar-SA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pt-BR" w:eastAsia="ar-SA" w:bidi="ar-SA"/>
              </w:rPr>
              <w:t>Sim</w:t>
            </w:r>
          </w:p>
        </w:tc>
      </w:tr>
    </w:tbl>
    <w:p w14:paraId="5D7689E5" w14:textId="77777777" w:rsidR="00C466EF" w:rsidRDefault="00C466EF">
      <w:pPr>
        <w:rPr>
          <w:rFonts w:ascii="Arial" w:eastAsia="Times New Roman" w:hAnsi="Arial" w:cs="Arial"/>
          <w:b/>
          <w:bCs/>
          <w:sz w:val="28"/>
          <w:szCs w:val="28"/>
          <w:lang w:val="pt-BR" w:eastAsia="ar-SA" w:bidi="ar-SA"/>
        </w:rPr>
      </w:pPr>
    </w:p>
    <w:p w14:paraId="5D7689E6" w14:textId="77777777" w:rsidR="00C466EF" w:rsidRDefault="00C466EF">
      <w:pPr>
        <w:rPr>
          <w:rFonts w:ascii="Arial" w:eastAsia="Times New Roman" w:hAnsi="Arial" w:cs="Arial"/>
          <w:b/>
          <w:bCs/>
          <w:sz w:val="28"/>
          <w:szCs w:val="28"/>
          <w:lang w:val="pt-BR" w:eastAsia="ar-SA" w:bidi="ar-SA"/>
        </w:rPr>
      </w:pPr>
    </w:p>
    <w:p w14:paraId="5D7689E7" w14:textId="77777777" w:rsidR="00C466EF" w:rsidRDefault="00C466EF">
      <w:pPr>
        <w:pStyle w:val="Ttulo3"/>
        <w:ind w:left="1400" w:firstLine="0"/>
        <w:rPr>
          <w:rFonts w:ascii="Arial" w:eastAsia="Times New Roman" w:hAnsi="Arial" w:cs="Arial"/>
          <w:b w:val="0"/>
          <w:lang w:val="pt-BR" w:eastAsia="ar-SA" w:bidi="ar-SA"/>
        </w:rPr>
      </w:pPr>
      <w:r>
        <w:rPr>
          <w:rFonts w:ascii="Arial" w:eastAsia="Times New Roman" w:hAnsi="Arial" w:cs="Arial"/>
          <w:bCs/>
          <w:sz w:val="28"/>
          <w:szCs w:val="28"/>
          <w:lang w:val="pt-BR" w:eastAsia="ar-SA" w:bidi="ar-SA"/>
        </w:rPr>
        <w:t>Observação</w:t>
      </w:r>
    </w:p>
    <w:p w14:paraId="5D7689E8" w14:textId="77777777" w:rsidR="00C466EF" w:rsidRDefault="001F34F9">
      <w:pPr>
        <w:pStyle w:val="Corpodetexto"/>
        <w:ind w:left="1400"/>
        <w:rPr>
          <w:rFonts w:ascii="Arial" w:eastAsia="Times New Roman" w:hAnsi="Arial" w:cs="Arial"/>
          <w:lang w:val="pt-BR" w:eastAsia="ar-SA" w:bidi="ar-SA"/>
        </w:rPr>
      </w:pPr>
      <w:r>
        <w:rPr>
          <w:rFonts w:ascii="Arial" w:eastAsia="Times New Roman" w:hAnsi="Arial" w:cs="Arial"/>
          <w:i/>
          <w:iCs/>
          <w:lang w:val="pt-BR" w:eastAsia="ar-SA" w:bidi="ar-SA"/>
        </w:rPr>
        <w:t>[Comentários gerais sobre os parâmetros – OPCIONAL]</w:t>
      </w:r>
    </w:p>
    <w:p w14:paraId="5D7689E9" w14:textId="77777777" w:rsidR="00C466EF" w:rsidRDefault="00C466EF">
      <w:pPr>
        <w:pStyle w:val="Ttulo3"/>
        <w:ind w:left="1400" w:firstLine="0"/>
        <w:rPr>
          <w:rFonts w:ascii="Arial" w:eastAsia="Times New Roman" w:hAnsi="Arial" w:cs="Arial"/>
          <w:b w:val="0"/>
          <w:lang w:val="pt-BR" w:eastAsia="ar-SA" w:bidi="ar-SA"/>
        </w:rPr>
      </w:pPr>
      <w:r>
        <w:rPr>
          <w:rFonts w:ascii="Arial" w:eastAsia="Times New Roman" w:hAnsi="Arial" w:cs="Arial"/>
          <w:bCs/>
          <w:sz w:val="28"/>
          <w:szCs w:val="28"/>
          <w:lang w:val="pt-BR" w:eastAsia="ar-SA" w:bidi="ar-SA"/>
        </w:rPr>
        <w:t>TRATAMENTO DE EXCEÇÕES</w:t>
      </w:r>
    </w:p>
    <w:p w14:paraId="5D7689EA" w14:textId="77777777" w:rsidR="00C466EF" w:rsidRDefault="001F34F9" w:rsidP="001F34F9">
      <w:pPr>
        <w:pStyle w:val="Corpodetexto"/>
        <w:numPr>
          <w:ilvl w:val="0"/>
          <w:numId w:val="3"/>
        </w:numPr>
        <w:ind w:left="1418"/>
        <w:rPr>
          <w:rFonts w:ascii="Arial" w:eastAsia="Times New Roman" w:hAnsi="Arial" w:cs="Arial"/>
          <w:b/>
          <w:bCs/>
          <w:color w:val="FF0000"/>
          <w:sz w:val="28"/>
          <w:szCs w:val="28"/>
          <w:lang w:val="pt-BR" w:eastAsia="ar-SA" w:bidi="ar-SA"/>
        </w:rPr>
      </w:pPr>
      <w:r>
        <w:rPr>
          <w:rFonts w:ascii="Arial" w:eastAsia="Times New Roman" w:hAnsi="Arial" w:cs="Arial"/>
          <w:lang w:val="pt-BR" w:eastAsia="ar-SA" w:bidi="ar-SA"/>
        </w:rPr>
        <w:t>Detalhes e características sobre as possíveis exceções que esse serviço pode lançar.</w:t>
      </w:r>
      <w:r>
        <w:rPr>
          <w:rFonts w:ascii="Arial" w:eastAsia="Times New Roman" w:hAnsi="Arial" w:cs="Arial"/>
          <w:b/>
          <w:bCs/>
          <w:color w:val="FF0000"/>
          <w:sz w:val="28"/>
          <w:szCs w:val="28"/>
          <w:lang w:val="pt-BR" w:eastAsia="ar-SA" w:bidi="ar-SA"/>
        </w:rPr>
        <w:t xml:space="preserve"> </w:t>
      </w:r>
    </w:p>
    <w:p w14:paraId="5D7689EB" w14:textId="77777777" w:rsidR="00C466EF" w:rsidRDefault="00C466EF">
      <w:pPr>
        <w:pStyle w:val="Ttulo1"/>
        <w:rPr>
          <w:rFonts w:ascii="Arial" w:hAnsi="Arial"/>
          <w:bCs/>
        </w:rPr>
      </w:pPr>
      <w:bookmarkStart w:id="15" w:name="__RefHeading__12394_1141857728"/>
      <w:bookmarkStart w:id="16" w:name="__RefHeading__9987_1835652984"/>
      <w:bookmarkEnd w:id="15"/>
      <w:bookmarkEnd w:id="16"/>
      <w:r>
        <w:rPr>
          <w:rFonts w:ascii="Arial" w:eastAsia="Times New Roman" w:hAnsi="Arial" w:cs="Arial"/>
          <w:bCs/>
          <w:lang w:val="pt-BR" w:eastAsia="ar-SA" w:bidi="ar-SA"/>
        </w:rPr>
        <w:lastRenderedPageBreak/>
        <w:t>Falhas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85"/>
        <w:gridCol w:w="1423"/>
        <w:gridCol w:w="3238"/>
        <w:gridCol w:w="1662"/>
        <w:gridCol w:w="1674"/>
      </w:tblGrid>
      <w:tr w:rsidR="00C466EF" w14:paraId="5D7689F1" w14:textId="77777777" w:rsidTr="0046192A"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D7689EC" w14:textId="77777777" w:rsidR="00C466EF" w:rsidRDefault="00C466EF">
            <w:pPr>
              <w:pStyle w:val="TableContents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Codigo</w:t>
            </w:r>
          </w:p>
        </w:tc>
        <w:tc>
          <w:tcPr>
            <w:tcW w:w="14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D7689ED" w14:textId="77777777" w:rsidR="00C466EF" w:rsidRDefault="00C466EF">
            <w:pPr>
              <w:pStyle w:val="TableContents"/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Operação</w:t>
            </w:r>
          </w:p>
        </w:tc>
        <w:tc>
          <w:tcPr>
            <w:tcW w:w="32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D7689EE" w14:textId="77777777" w:rsidR="00C466EF" w:rsidRDefault="00C466EF">
            <w:pPr>
              <w:pStyle w:val="TableContents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Descrição</w:t>
            </w:r>
          </w:p>
        </w:tc>
        <w:tc>
          <w:tcPr>
            <w:tcW w:w="166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D7689EF" w14:textId="77777777" w:rsidR="00C466EF" w:rsidRDefault="00C466EF">
            <w:pPr>
              <w:pStyle w:val="TableContents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Mensagem</w:t>
            </w:r>
          </w:p>
        </w:tc>
        <w:tc>
          <w:tcPr>
            <w:tcW w:w="16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D7689F0" w14:textId="77777777" w:rsidR="00C466EF" w:rsidRDefault="00C466EF">
            <w:pPr>
              <w:pStyle w:val="TableContents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</w:rPr>
              <w:t>Instrução</w:t>
            </w:r>
          </w:p>
        </w:tc>
      </w:tr>
      <w:tr w:rsidR="00C466EF" w:rsidRPr="00435B58" w14:paraId="5D7689F7" w14:textId="77777777" w:rsidTr="0046192A">
        <w:tc>
          <w:tcPr>
            <w:tcW w:w="198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D7689F2" w14:textId="77777777" w:rsidR="00C466EF" w:rsidRDefault="001F34F9">
            <w:pPr>
              <w:pStyle w:val="TableContents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[</w:t>
            </w:r>
            <w:r w:rsidR="0046192A">
              <w:rPr>
                <w:rFonts w:ascii="Arial" w:hAnsi="Arial"/>
                <w:b/>
                <w:bCs/>
                <w:sz w:val="20"/>
                <w:szCs w:val="20"/>
              </w:rPr>
              <w:t xml:space="preserve">BE | TE </w:t>
            </w:r>
            <w:r>
              <w:rPr>
                <w:rFonts w:ascii="Arial" w:hAnsi="Arial"/>
                <w:b/>
                <w:bCs/>
                <w:sz w:val="20"/>
                <w:szCs w:val="20"/>
              </w:rPr>
              <w:t>Código 1]</w:t>
            </w:r>
          </w:p>
        </w:tc>
        <w:tc>
          <w:tcPr>
            <w:tcW w:w="142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D7689F3" w14:textId="77777777" w:rsidR="00C466EF" w:rsidRDefault="00C466EF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323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D7689F4" w14:textId="77777777" w:rsidR="00C466EF" w:rsidRPr="00DA1B9E" w:rsidRDefault="00C466EF">
            <w:pPr>
              <w:pStyle w:val="TableContents"/>
              <w:rPr>
                <w:rFonts w:ascii="Arial" w:hAnsi="Arial"/>
                <w:sz w:val="20"/>
                <w:szCs w:val="20"/>
                <w:lang w:val="pt-BR"/>
              </w:rPr>
            </w:pPr>
          </w:p>
        </w:tc>
        <w:tc>
          <w:tcPr>
            <w:tcW w:w="166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D7689F5" w14:textId="77777777" w:rsidR="00C466EF" w:rsidRPr="00DA1B9E" w:rsidRDefault="00C466EF">
            <w:pPr>
              <w:pStyle w:val="TableContents"/>
              <w:rPr>
                <w:rFonts w:ascii="Arial" w:hAnsi="Arial"/>
                <w:sz w:val="20"/>
                <w:szCs w:val="20"/>
                <w:lang w:val="pt-BR"/>
              </w:rPr>
            </w:pPr>
          </w:p>
        </w:tc>
        <w:tc>
          <w:tcPr>
            <w:tcW w:w="167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D7689F6" w14:textId="77777777" w:rsidR="00C466EF" w:rsidRPr="00DA1B9E" w:rsidRDefault="00C466EF">
            <w:pPr>
              <w:pStyle w:val="TableContents"/>
              <w:rPr>
                <w:rFonts w:ascii="Arial" w:hAnsi="Arial"/>
                <w:b/>
                <w:bCs/>
                <w:sz w:val="20"/>
                <w:szCs w:val="20"/>
                <w:lang w:val="pt-BR"/>
              </w:rPr>
            </w:pPr>
          </w:p>
        </w:tc>
      </w:tr>
      <w:tr w:rsidR="00C466EF" w:rsidRPr="00435B58" w14:paraId="5D7689FD" w14:textId="77777777" w:rsidTr="0046192A">
        <w:trPr>
          <w:trHeight w:val="199"/>
        </w:trPr>
        <w:tc>
          <w:tcPr>
            <w:tcW w:w="198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D7689F8" w14:textId="77777777" w:rsidR="00C466EF" w:rsidRDefault="0046192A" w:rsidP="0046192A">
            <w:pPr>
              <w:pStyle w:val="TableContents"/>
              <w:tabs>
                <w:tab w:val="right" w:pos="1875"/>
              </w:tabs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[BE | TE Código 2]</w:t>
            </w:r>
          </w:p>
        </w:tc>
        <w:tc>
          <w:tcPr>
            <w:tcW w:w="142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D7689F9" w14:textId="77777777" w:rsidR="00C466EF" w:rsidRDefault="00C466EF" w:rsidP="001F34F9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323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D7689FA" w14:textId="77777777" w:rsidR="00C466EF" w:rsidRPr="00DA1B9E" w:rsidRDefault="00C466EF">
            <w:pPr>
              <w:pStyle w:val="TableContents"/>
              <w:rPr>
                <w:rFonts w:ascii="Arial" w:hAnsi="Arial"/>
                <w:sz w:val="20"/>
                <w:szCs w:val="20"/>
                <w:lang w:val="pt-BR"/>
              </w:rPr>
            </w:pPr>
          </w:p>
        </w:tc>
        <w:tc>
          <w:tcPr>
            <w:tcW w:w="166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D7689FB" w14:textId="77777777" w:rsidR="00C466EF" w:rsidRDefault="00C466EF">
            <w:pPr>
              <w:pStyle w:val="TableContents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67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D7689FC" w14:textId="77777777" w:rsidR="00C466EF" w:rsidRPr="00DA1B9E" w:rsidRDefault="00C466EF">
            <w:pPr>
              <w:pStyle w:val="TableContents"/>
              <w:rPr>
                <w:rFonts w:ascii="Arial" w:hAnsi="Arial"/>
                <w:b/>
                <w:bCs/>
                <w:sz w:val="20"/>
                <w:szCs w:val="20"/>
                <w:lang w:val="pt-BR"/>
              </w:rPr>
            </w:pPr>
          </w:p>
        </w:tc>
      </w:tr>
      <w:tr w:rsidR="00C466EF" w:rsidRPr="00435B58" w14:paraId="5D768A03" w14:textId="77777777" w:rsidTr="0046192A">
        <w:trPr>
          <w:trHeight w:val="148"/>
        </w:trPr>
        <w:tc>
          <w:tcPr>
            <w:tcW w:w="198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D7689FE" w14:textId="77777777" w:rsidR="00C466EF" w:rsidRDefault="0046192A" w:rsidP="0046192A">
            <w:pPr>
              <w:pStyle w:val="TableContents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[BE | TE Código N]</w:t>
            </w:r>
          </w:p>
        </w:tc>
        <w:tc>
          <w:tcPr>
            <w:tcW w:w="142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D7689FF" w14:textId="77777777" w:rsidR="00C466EF" w:rsidRDefault="00C466EF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3238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D768A00" w14:textId="77777777" w:rsidR="00C466EF" w:rsidRPr="00DA1B9E" w:rsidRDefault="00C466EF">
            <w:pPr>
              <w:pStyle w:val="TableContents"/>
              <w:rPr>
                <w:rFonts w:ascii="Arial" w:hAnsi="Arial"/>
                <w:sz w:val="20"/>
                <w:szCs w:val="20"/>
                <w:lang w:val="pt-BR"/>
              </w:rPr>
            </w:pPr>
          </w:p>
        </w:tc>
        <w:tc>
          <w:tcPr>
            <w:tcW w:w="166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D768A01" w14:textId="77777777" w:rsidR="00C466EF" w:rsidRDefault="00C466EF">
            <w:pPr>
              <w:pStyle w:val="TableContents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67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D768A02" w14:textId="77777777" w:rsidR="00C466EF" w:rsidRPr="00DA1B9E" w:rsidRDefault="00C466EF">
            <w:pPr>
              <w:pStyle w:val="TableContents"/>
              <w:rPr>
                <w:rFonts w:ascii="Arial" w:hAnsi="Arial"/>
                <w:b/>
                <w:bCs/>
                <w:sz w:val="20"/>
                <w:szCs w:val="20"/>
                <w:lang w:val="pt-BR"/>
              </w:rPr>
            </w:pPr>
          </w:p>
        </w:tc>
      </w:tr>
    </w:tbl>
    <w:p w14:paraId="5D768A04" w14:textId="77777777" w:rsidR="00C466EF" w:rsidRDefault="00C466EF">
      <w:pPr>
        <w:pStyle w:val="Corpodetexto"/>
        <w:widowControl/>
        <w:numPr>
          <w:ilvl w:val="0"/>
          <w:numId w:val="5"/>
        </w:numPr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BE </w:t>
      </w:r>
      <w:r>
        <w:rPr>
          <w:rFonts w:ascii="Arial" w:hAnsi="Arial"/>
        </w:rPr>
        <w:t>– Business Exception.</w:t>
      </w:r>
    </w:p>
    <w:p w14:paraId="5D768A05" w14:textId="77777777" w:rsidR="00C466EF" w:rsidRDefault="00C466EF">
      <w:pPr>
        <w:pStyle w:val="Corpodetexto"/>
        <w:widowControl/>
        <w:numPr>
          <w:ilvl w:val="0"/>
          <w:numId w:val="5"/>
        </w:numPr>
        <w:rPr>
          <w:rFonts w:ascii="Arial" w:eastAsia="Times New Roman" w:hAnsi="Arial" w:cs="Arial"/>
          <w:b/>
          <w:bCs/>
          <w:sz w:val="28"/>
          <w:szCs w:val="28"/>
          <w:lang w:val="pt-BR" w:eastAsia="ar-SA" w:bidi="ar-SA"/>
        </w:rPr>
      </w:pPr>
      <w:r>
        <w:rPr>
          <w:rFonts w:ascii="Arial" w:hAnsi="Arial"/>
          <w:b/>
          <w:bCs/>
        </w:rPr>
        <w:t xml:space="preserve">TE – </w:t>
      </w:r>
      <w:r>
        <w:rPr>
          <w:rFonts w:ascii="Arial" w:hAnsi="Arial"/>
        </w:rPr>
        <w:t>Technical Exception.</w:t>
      </w:r>
    </w:p>
    <w:p w14:paraId="5D768A06" w14:textId="77777777" w:rsidR="00C466EF" w:rsidRDefault="00C466EF" w:rsidP="0046192A">
      <w:pPr>
        <w:pStyle w:val="Ttulo1"/>
        <w:rPr>
          <w:rFonts w:ascii="Arial" w:eastAsia="Times New Roman" w:hAnsi="Arial" w:cs="Arial"/>
          <w:shd w:val="clear" w:color="auto" w:fill="FFFF66"/>
          <w:lang w:val="pt-BR" w:eastAsia="ar-SA" w:bidi="ar-SA"/>
        </w:rPr>
      </w:pPr>
      <w:bookmarkStart w:id="17" w:name="__RefHeading__5172_995949870"/>
      <w:bookmarkEnd w:id="17"/>
      <w:r>
        <w:rPr>
          <w:rFonts w:ascii="Arial" w:eastAsia="Times New Roman" w:hAnsi="Arial" w:cs="Arial"/>
          <w:bCs/>
          <w:szCs w:val="28"/>
          <w:lang w:val="pt-BR" w:eastAsia="ar-SA" w:bidi="ar-SA"/>
        </w:rPr>
        <w:lastRenderedPageBreak/>
        <w:t>Apêndice</w:t>
      </w:r>
      <w:r>
        <w:rPr>
          <w:rFonts w:ascii="Arial" w:eastAsia="Times New Roman" w:hAnsi="Arial" w:cs="Arial"/>
          <w:lang w:val="pt-BR" w:eastAsia="ar-SA" w:bidi="ar-SA"/>
        </w:rPr>
        <w:t xml:space="preserve"> </w:t>
      </w:r>
    </w:p>
    <w:p w14:paraId="5D768A07" w14:textId="77777777" w:rsidR="00C466EF" w:rsidRDefault="00C466EF">
      <w:pPr>
        <w:pStyle w:val="Corpodetexto"/>
        <w:ind w:left="1433"/>
        <w:rPr>
          <w:rFonts w:ascii="Arial" w:eastAsia="Times New Roman" w:hAnsi="Arial" w:cs="Arial"/>
          <w:shd w:val="clear" w:color="auto" w:fill="FFFF66"/>
          <w:lang w:val="pt-BR" w:eastAsia="ar-SA" w:bidi="ar-SA"/>
        </w:rPr>
      </w:pPr>
    </w:p>
    <w:p w14:paraId="5D768A08" w14:textId="77777777" w:rsidR="00C466EF" w:rsidRPr="00DA1B9E" w:rsidRDefault="00C466EF">
      <w:pPr>
        <w:pStyle w:val="Corpodetexto"/>
        <w:ind w:left="1433"/>
        <w:rPr>
          <w:lang w:val="pt-BR"/>
        </w:rPr>
      </w:pPr>
    </w:p>
    <w:sectPr w:rsidR="00C466EF" w:rsidRPr="00DA1B9E">
      <w:type w:val="continuous"/>
      <w:pgSz w:w="12240" w:h="15840"/>
      <w:pgMar w:top="2735" w:right="1134" w:bottom="1134" w:left="1134" w:header="1134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D768A0F" w14:textId="77777777" w:rsidR="00EB1305" w:rsidRDefault="00EB1305">
      <w:r>
        <w:separator/>
      </w:r>
    </w:p>
  </w:endnote>
  <w:endnote w:type="continuationSeparator" w:id="0">
    <w:p w14:paraId="5D768A10" w14:textId="77777777" w:rsidR="00EB1305" w:rsidRDefault="00EB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Liberation Serif">
    <w:altName w:val="Times New Roman"/>
    <w:charset w:val="00"/>
    <w:family w:val="roman"/>
    <w:pitch w:val="variable"/>
  </w:font>
  <w:font w:name="WenQuanYi Zen Hei Sharp">
    <w:altName w:val="Times New Roman"/>
    <w:charset w:val="00"/>
    <w:family w:val="auto"/>
    <w:pitch w:val="variable"/>
  </w:font>
  <w:font w:name="DejaVu Sans">
    <w:altName w:val="Arial"/>
    <w:charset w:val="00"/>
    <w:family w:val="swiss"/>
    <w:pitch w:val="variable"/>
    <w:sig w:usb0="00000000" w:usb1="D200FDFF" w:usb2="0A246029" w:usb3="00000000" w:csb0="000001FF" w:csb1="00000000"/>
  </w:font>
  <w:font w:name="Liberation Sans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768A11" w14:textId="77777777" w:rsidR="0090682F" w:rsidRDefault="0090682F">
    <w:pPr>
      <w:pStyle w:val="Rodap"/>
      <w:tabs>
        <w:tab w:val="right" w:pos="10440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768A23" w14:textId="77777777" w:rsidR="0090682F" w:rsidRDefault="0090682F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768A24" w14:textId="77777777" w:rsidR="0090682F" w:rsidRDefault="0090682F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768A26" w14:textId="77777777" w:rsidR="0090682F" w:rsidRDefault="0090682F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D768A0D" w14:textId="77777777" w:rsidR="00EB1305" w:rsidRDefault="00EB1305">
      <w:r>
        <w:separator/>
      </w:r>
    </w:p>
  </w:footnote>
  <w:footnote w:type="continuationSeparator" w:id="0">
    <w:p w14:paraId="5D768A0E" w14:textId="77777777" w:rsidR="00EB1305" w:rsidRDefault="00EB13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768A12" w14:textId="77777777" w:rsidR="0090682F" w:rsidRDefault="0090682F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768A13" w14:textId="77777777" w:rsidR="0090682F" w:rsidRDefault="0090682F">
    <w:pPr>
      <w:pStyle w:val="Cabealho"/>
      <w:rPr>
        <w:rFonts w:ascii="Arial" w:hAnsi="Arial"/>
      </w:rPr>
    </w:pPr>
  </w:p>
  <w:tbl>
    <w:tblPr>
      <w:tblW w:w="0" w:type="auto"/>
      <w:tblInd w:w="295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23"/>
      <w:gridCol w:w="6552"/>
      <w:gridCol w:w="1647"/>
    </w:tblGrid>
    <w:tr w:rsidR="0090682F" w14:paraId="5D768A18" w14:textId="77777777" w:rsidTr="00DA1B9E">
      <w:trPr>
        <w:trHeight w:val="177"/>
      </w:trPr>
      <w:tc>
        <w:tcPr>
          <w:tcW w:w="1323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</w:tcPr>
        <w:p w14:paraId="5D768A14" w14:textId="77777777" w:rsidR="0090682F" w:rsidRDefault="0090682F">
          <w:pPr>
            <w:rPr>
              <w:rFonts w:ascii="Arial" w:hAnsi="Arial"/>
              <w:color w:val="000000"/>
              <w:sz w:val="40"/>
              <w:szCs w:val="40"/>
            </w:rPr>
          </w:pPr>
          <w:r>
            <w:rPr>
              <w:noProof/>
              <w:lang w:val="pt-BR" w:eastAsia="pt-BR" w:bidi="ar-SA"/>
            </w:rPr>
            <w:drawing>
              <wp:anchor distT="0" distB="0" distL="114300" distR="114300" simplePos="0" relativeHeight="251657728" behindDoc="0" locked="0" layoutInCell="1" allowOverlap="1" wp14:anchorId="5D768A27" wp14:editId="5D768A28">
                <wp:simplePos x="0" y="0"/>
                <wp:positionH relativeFrom="column">
                  <wp:posOffset>157480</wp:posOffset>
                </wp:positionH>
                <wp:positionV relativeFrom="paragraph">
                  <wp:posOffset>106680</wp:posOffset>
                </wp:positionV>
                <wp:extent cx="411480" cy="415290"/>
                <wp:effectExtent l="19050" t="0" r="7620" b="0"/>
                <wp:wrapSquare wrapText="left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1480" cy="415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552" w:type="dxa"/>
          <w:vMerge w:val="restart"/>
          <w:tcBorders>
            <w:top w:val="single" w:sz="4" w:space="0" w:color="000000"/>
            <w:left w:val="single" w:sz="4" w:space="0" w:color="000000"/>
          </w:tcBorders>
          <w:shd w:val="clear" w:color="auto" w:fill="auto"/>
        </w:tcPr>
        <w:p w14:paraId="5D768A15" w14:textId="77777777" w:rsidR="0090682F" w:rsidRDefault="0090682F">
          <w:pPr>
            <w:snapToGrid w:val="0"/>
            <w:jc w:val="center"/>
            <w:rPr>
              <w:rFonts w:ascii="Arial" w:hAnsi="Arial"/>
              <w:b/>
            </w:rPr>
          </w:pPr>
        </w:p>
        <w:p w14:paraId="5D768A16" w14:textId="77777777" w:rsidR="0090682F" w:rsidRDefault="0090682F">
          <w:pPr>
            <w:jc w:val="center"/>
            <w:rPr>
              <w:rFonts w:ascii="Arial" w:hAnsi="Arial"/>
              <w:b/>
              <w:sz w:val="18"/>
            </w:rPr>
          </w:pPr>
          <w:r>
            <w:rPr>
              <w:rFonts w:ascii="Arial" w:hAnsi="Arial"/>
              <w:b/>
              <w:lang w:val="pt-BR"/>
            </w:rPr>
            <w:t>Especificação Funcional</w:t>
          </w:r>
        </w:p>
      </w:tc>
      <w:tc>
        <w:tcPr>
          <w:tcW w:w="1647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5D768A17" w14:textId="77777777" w:rsidR="0090682F" w:rsidRPr="00DA1B9E" w:rsidRDefault="0090682F" w:rsidP="005270EF">
          <w:pPr>
            <w:pStyle w:val="Cabealho"/>
            <w:rPr>
              <w:rFonts w:ascii="Arial" w:hAnsi="Arial" w:cs="Arial"/>
            </w:rPr>
          </w:pPr>
          <w:r w:rsidRPr="00DA1B9E">
            <w:rPr>
              <w:rFonts w:ascii="Arial" w:hAnsi="Arial" w:cs="Arial"/>
              <w:b/>
              <w:sz w:val="18"/>
            </w:rPr>
            <w:t xml:space="preserve">Data: </w:t>
          </w:r>
        </w:p>
      </w:tc>
    </w:tr>
    <w:tr w:rsidR="0090682F" w14:paraId="5D768A1C" w14:textId="77777777" w:rsidTr="00DA1B9E">
      <w:trPr>
        <w:trHeight w:val="313"/>
      </w:trPr>
      <w:tc>
        <w:tcPr>
          <w:tcW w:w="132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</w:tcPr>
        <w:p w14:paraId="5D768A19" w14:textId="77777777" w:rsidR="0090682F" w:rsidRDefault="0090682F"/>
      </w:tc>
      <w:tc>
        <w:tcPr>
          <w:tcW w:w="6552" w:type="dxa"/>
          <w:vMerge/>
          <w:tcBorders>
            <w:top w:val="single" w:sz="4" w:space="0" w:color="000000"/>
            <w:left w:val="single" w:sz="4" w:space="0" w:color="000000"/>
          </w:tcBorders>
          <w:shd w:val="clear" w:color="auto" w:fill="auto"/>
        </w:tcPr>
        <w:p w14:paraId="5D768A1A" w14:textId="77777777" w:rsidR="0090682F" w:rsidRDefault="0090682F"/>
      </w:tc>
      <w:tc>
        <w:tcPr>
          <w:tcW w:w="1647" w:type="dxa"/>
          <w:tcBorders>
            <w:left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5D768A1B" w14:textId="77777777" w:rsidR="0090682F" w:rsidRPr="00DA1B9E" w:rsidRDefault="0090682F">
          <w:pPr>
            <w:pStyle w:val="Cabealho"/>
            <w:rPr>
              <w:rFonts w:ascii="Arial" w:hAnsi="Arial" w:cs="Arial"/>
            </w:rPr>
          </w:pPr>
          <w:r w:rsidRPr="00DA1B9E">
            <w:rPr>
              <w:rFonts w:ascii="Arial" w:hAnsi="Arial" w:cs="Arial"/>
              <w:b/>
              <w:sz w:val="18"/>
            </w:rPr>
            <w:t>Página:</w:t>
          </w:r>
          <w:r w:rsidRPr="00DA1B9E">
            <w:rPr>
              <w:rFonts w:ascii="Arial" w:hAnsi="Arial" w:cs="Arial"/>
              <w:sz w:val="18"/>
            </w:rPr>
            <w:t xml:space="preserve"> </w:t>
          </w:r>
          <w:r w:rsidRPr="00DA1B9E">
            <w:rPr>
              <w:rFonts w:ascii="Arial" w:hAnsi="Arial" w:cs="Arial"/>
              <w:sz w:val="18"/>
            </w:rPr>
            <w:fldChar w:fldCharType="begin"/>
          </w:r>
          <w:r w:rsidRPr="00DA1B9E">
            <w:rPr>
              <w:rFonts w:ascii="Arial" w:hAnsi="Arial" w:cs="Arial"/>
              <w:sz w:val="18"/>
            </w:rPr>
            <w:instrText xml:space="preserve"> PAGE </w:instrText>
          </w:r>
          <w:r w:rsidRPr="00DA1B9E">
            <w:rPr>
              <w:rFonts w:ascii="Arial" w:hAnsi="Arial" w:cs="Arial"/>
              <w:sz w:val="18"/>
            </w:rPr>
            <w:fldChar w:fldCharType="separate"/>
          </w:r>
          <w:r w:rsidR="000C5FB3">
            <w:rPr>
              <w:rFonts w:ascii="Arial" w:hAnsi="Arial" w:cs="Arial"/>
              <w:noProof/>
              <w:sz w:val="18"/>
            </w:rPr>
            <w:t>9</w:t>
          </w:r>
          <w:r w:rsidRPr="00DA1B9E">
            <w:rPr>
              <w:rFonts w:ascii="Arial" w:hAnsi="Arial" w:cs="Arial"/>
              <w:sz w:val="18"/>
            </w:rPr>
            <w:fldChar w:fldCharType="end"/>
          </w:r>
          <w:r w:rsidRPr="00DA1B9E">
            <w:rPr>
              <w:rFonts w:ascii="Arial" w:hAnsi="Arial" w:cs="Arial"/>
              <w:sz w:val="18"/>
            </w:rPr>
            <w:t xml:space="preserve"> de </w:t>
          </w:r>
          <w:r w:rsidRPr="00DA1B9E">
            <w:rPr>
              <w:rFonts w:ascii="Arial" w:hAnsi="Arial" w:cs="Arial"/>
              <w:sz w:val="18"/>
            </w:rPr>
            <w:fldChar w:fldCharType="begin"/>
          </w:r>
          <w:r w:rsidRPr="00DA1B9E">
            <w:rPr>
              <w:rFonts w:ascii="Arial" w:hAnsi="Arial" w:cs="Arial"/>
              <w:sz w:val="18"/>
            </w:rPr>
            <w:instrText xml:space="preserve"> NUMPAGES </w:instrText>
          </w:r>
          <w:r w:rsidRPr="00DA1B9E">
            <w:rPr>
              <w:rFonts w:ascii="Arial" w:hAnsi="Arial" w:cs="Arial"/>
              <w:sz w:val="18"/>
            </w:rPr>
            <w:fldChar w:fldCharType="separate"/>
          </w:r>
          <w:r w:rsidR="000C5FB3">
            <w:rPr>
              <w:rFonts w:ascii="Arial" w:hAnsi="Arial" w:cs="Arial"/>
              <w:noProof/>
              <w:sz w:val="18"/>
            </w:rPr>
            <w:t>9</w:t>
          </w:r>
          <w:r w:rsidRPr="00DA1B9E">
            <w:rPr>
              <w:rFonts w:ascii="Arial" w:hAnsi="Arial" w:cs="Arial"/>
              <w:sz w:val="18"/>
            </w:rPr>
            <w:fldChar w:fldCharType="end"/>
          </w:r>
        </w:p>
      </w:tc>
    </w:tr>
    <w:tr w:rsidR="0090682F" w14:paraId="5D768A21" w14:textId="77777777" w:rsidTr="0091148D">
      <w:trPr>
        <w:trHeight w:val="507"/>
      </w:trPr>
      <w:tc>
        <w:tcPr>
          <w:tcW w:w="132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</w:tcPr>
        <w:p w14:paraId="5D768A1D" w14:textId="77777777" w:rsidR="0090682F" w:rsidRDefault="0090682F"/>
      </w:tc>
      <w:tc>
        <w:tcPr>
          <w:tcW w:w="6552" w:type="dxa"/>
          <w:tcBorders>
            <w:left w:val="single" w:sz="4" w:space="0" w:color="000000"/>
            <w:bottom w:val="single" w:sz="4" w:space="0" w:color="000000"/>
          </w:tcBorders>
          <w:shd w:val="clear" w:color="auto" w:fill="auto"/>
        </w:tcPr>
        <w:p w14:paraId="5D768A1E" w14:textId="77777777" w:rsidR="005270EF" w:rsidRPr="005270EF" w:rsidRDefault="005270EF" w:rsidP="005270EF">
          <w:pPr>
            <w:pStyle w:val="Corpodetexto"/>
            <w:jc w:val="center"/>
            <w:rPr>
              <w:rFonts w:ascii="Arial" w:hAnsi="Arial"/>
              <w:b/>
              <w:color w:val="0070C0"/>
              <w:lang w:val="pt-BR"/>
            </w:rPr>
          </w:pPr>
          <w:r w:rsidRPr="005270EF">
            <w:rPr>
              <w:rFonts w:ascii="Arial" w:hAnsi="Arial"/>
              <w:b/>
              <w:color w:val="0070C0"/>
              <w:lang w:val="pt-BR"/>
            </w:rPr>
            <w:t>[NOME TÉCNICO DO SERVIÇO]</w:t>
          </w:r>
        </w:p>
        <w:p w14:paraId="5D768A1F" w14:textId="77777777" w:rsidR="0090682F" w:rsidRDefault="0090682F">
          <w:pPr>
            <w:jc w:val="center"/>
            <w:rPr>
              <w:rFonts w:ascii="Arial" w:hAnsi="Arial"/>
              <w:b/>
              <w:sz w:val="20"/>
            </w:rPr>
          </w:pPr>
        </w:p>
      </w:tc>
      <w:tc>
        <w:tcPr>
          <w:tcW w:w="1647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5D768A20" w14:textId="77777777" w:rsidR="0090682F" w:rsidRPr="00DA1B9E" w:rsidRDefault="0090682F" w:rsidP="005270EF">
          <w:pPr>
            <w:pStyle w:val="Cabealho"/>
            <w:rPr>
              <w:rFonts w:ascii="Arial" w:hAnsi="Arial" w:cs="Arial"/>
            </w:rPr>
          </w:pPr>
          <w:r w:rsidRPr="00DA1B9E">
            <w:rPr>
              <w:rFonts w:ascii="Arial" w:hAnsi="Arial" w:cs="Arial"/>
              <w:b/>
              <w:sz w:val="20"/>
            </w:rPr>
            <w:t>Versão:</w:t>
          </w:r>
          <w:r w:rsidRPr="00DA1B9E">
            <w:rPr>
              <w:rFonts w:ascii="Arial" w:hAnsi="Arial" w:cs="Arial"/>
              <w:sz w:val="20"/>
            </w:rPr>
            <w:t xml:space="preserve"> </w:t>
          </w:r>
        </w:p>
      </w:tc>
    </w:tr>
  </w:tbl>
  <w:p w14:paraId="5D768A22" w14:textId="77777777" w:rsidR="0090682F" w:rsidRDefault="0090682F">
    <w:pPr>
      <w:rPr>
        <w:rFonts w:ascii="Arial" w:hAnsi="Arial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768A25" w14:textId="77777777" w:rsidR="0090682F" w:rsidRDefault="0090682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multilevel"/>
    <w:tmpl w:val="000000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2">
    <w:nsid w:val="00000003"/>
    <w:multiLevelType w:val="multilevel"/>
    <w:tmpl w:val="F47A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  <w:color w:val="auto"/>
        <w:sz w:val="28"/>
        <w:szCs w:val="2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>
    <w:nsid w:val="00000005"/>
    <w:multiLevelType w:val="multilevel"/>
    <w:tmpl w:val="0000000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1B9E"/>
    <w:rsid w:val="000438D9"/>
    <w:rsid w:val="000C5FB3"/>
    <w:rsid w:val="001A1932"/>
    <w:rsid w:val="001F34F9"/>
    <w:rsid w:val="00435B58"/>
    <w:rsid w:val="0046192A"/>
    <w:rsid w:val="005270EF"/>
    <w:rsid w:val="006638B6"/>
    <w:rsid w:val="007D0191"/>
    <w:rsid w:val="0090682F"/>
    <w:rsid w:val="0091148D"/>
    <w:rsid w:val="009E4AC9"/>
    <w:rsid w:val="00AD75FC"/>
    <w:rsid w:val="00BF62AB"/>
    <w:rsid w:val="00C466EF"/>
    <w:rsid w:val="00DA1B9E"/>
    <w:rsid w:val="00EB1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oNotEmbedSmartTags/>
  <w:decimalSymbol w:val=","/>
  <w:listSeparator w:val=";"/>
  <w14:docId w14:val="5D76892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WenQuanYi Zen Hei Sharp" w:hAnsi="Liberation Serif" w:cs="DejaVu Sans"/>
      <w:kern w:val="1"/>
      <w:sz w:val="24"/>
      <w:szCs w:val="24"/>
      <w:lang w:val="en-US" w:eastAsia="hi-IN" w:bidi="hi-IN"/>
    </w:rPr>
  </w:style>
  <w:style w:type="paragraph" w:styleId="Ttulo1">
    <w:name w:val="heading 1"/>
    <w:basedOn w:val="Normal"/>
    <w:next w:val="Corpodetexto"/>
    <w:qFormat/>
    <w:pPr>
      <w:keepNext/>
      <w:keepLines/>
      <w:pageBreakBefore/>
      <w:pBdr>
        <w:top w:val="single" w:sz="48" w:space="1" w:color="000000"/>
      </w:pBdr>
      <w:tabs>
        <w:tab w:val="num" w:pos="432"/>
        <w:tab w:val="left" w:pos="2520"/>
      </w:tabs>
      <w:spacing w:before="120" w:after="240"/>
      <w:ind w:right="720"/>
      <w:outlineLvl w:val="0"/>
    </w:pPr>
    <w:rPr>
      <w:b/>
      <w:caps/>
      <w:sz w:val="28"/>
    </w:rPr>
  </w:style>
  <w:style w:type="paragraph" w:styleId="Ttulo2">
    <w:name w:val="heading 2"/>
    <w:basedOn w:val="Corpodetexto"/>
    <w:next w:val="Corpodetexto"/>
    <w:qFormat/>
    <w:pPr>
      <w:keepNext/>
      <w:keepLines/>
      <w:pBdr>
        <w:top w:val="single" w:sz="48" w:space="1" w:color="000000"/>
      </w:pBdr>
      <w:tabs>
        <w:tab w:val="num" w:pos="576"/>
      </w:tabs>
      <w:spacing w:before="240" w:line="300" w:lineRule="auto"/>
      <w:ind w:left="1440" w:right="5760"/>
      <w:outlineLvl w:val="1"/>
    </w:pPr>
    <w:rPr>
      <w:b/>
      <w:sz w:val="28"/>
    </w:rPr>
  </w:style>
  <w:style w:type="paragraph" w:styleId="Ttulo3">
    <w:name w:val="heading 3"/>
    <w:basedOn w:val="Corpodetexto"/>
    <w:next w:val="Corpodetexto"/>
    <w:qFormat/>
    <w:pPr>
      <w:keepNext/>
      <w:keepLines/>
      <w:tabs>
        <w:tab w:val="num" w:pos="720"/>
      </w:tabs>
      <w:ind w:left="720" w:hanging="720"/>
      <w:outlineLvl w:val="2"/>
    </w:pPr>
    <w:rPr>
      <w:b/>
      <w:caps/>
    </w:rPr>
  </w:style>
  <w:style w:type="paragraph" w:styleId="Ttulo4">
    <w:name w:val="heading 4"/>
    <w:basedOn w:val="Heading"/>
    <w:next w:val="Corpodetexto"/>
    <w:qFormat/>
    <w:pPr>
      <w:tabs>
        <w:tab w:val="num" w:pos="864"/>
      </w:tabs>
      <w:ind w:left="864" w:hanging="864"/>
      <w:outlineLvl w:val="3"/>
    </w:pPr>
    <w:rPr>
      <w:b/>
      <w:bCs/>
      <w:i/>
      <w:iCs/>
      <w:sz w:val="24"/>
      <w:szCs w:val="24"/>
    </w:rPr>
  </w:style>
  <w:style w:type="paragraph" w:styleId="Ttulo5">
    <w:name w:val="heading 5"/>
    <w:basedOn w:val="Heading"/>
    <w:next w:val="Corpodetexto"/>
    <w:qFormat/>
    <w:pPr>
      <w:tabs>
        <w:tab w:val="num" w:pos="1008"/>
      </w:tabs>
      <w:ind w:left="1008" w:hanging="1008"/>
      <w:outlineLvl w:val="4"/>
    </w:pPr>
    <w:rPr>
      <w:b/>
      <w:bCs/>
      <w:sz w:val="24"/>
      <w:szCs w:val="24"/>
    </w:rPr>
  </w:style>
  <w:style w:type="paragraph" w:styleId="Ttulo6">
    <w:name w:val="heading 6"/>
    <w:basedOn w:val="Heading"/>
    <w:next w:val="Corpodetexto"/>
    <w:qFormat/>
    <w:pPr>
      <w:tabs>
        <w:tab w:val="num" w:pos="1152"/>
      </w:tabs>
      <w:ind w:left="1152" w:hanging="1152"/>
      <w:outlineLvl w:val="5"/>
    </w:pPr>
    <w:rPr>
      <w:b/>
      <w:bCs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ighlightedVariable">
    <w:name w:val="Highlighted Variable"/>
    <w:basedOn w:val="Fontepargpadro"/>
    <w:rPr>
      <w:rFonts w:ascii="Arial" w:hAnsi="Arial" w:cs="Arial"/>
      <w:color w:val="0000FF"/>
    </w:rPr>
  </w:style>
  <w:style w:type="character" w:styleId="Hyperlink">
    <w:name w:val="Hyperlink"/>
    <w:rPr>
      <w:color w:val="000080"/>
      <w:u w:val="single"/>
    </w:rPr>
  </w:style>
  <w:style w:type="character" w:customStyle="1" w:styleId="IndexLink">
    <w:name w:val="Index Link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FootnoteCharacters">
    <w:name w:val="Footnote Characters"/>
  </w:style>
  <w:style w:type="character" w:styleId="Refdenotaderodap">
    <w:name w:val="footnote reference"/>
    <w:rPr>
      <w:vertAlign w:val="superscript"/>
    </w:rPr>
  </w:style>
  <w:style w:type="character" w:customStyle="1" w:styleId="ListLabel1">
    <w:name w:val="ListLabel 1"/>
    <w:rPr>
      <w:rFonts w:cs="Courier New"/>
    </w:rPr>
  </w:style>
  <w:style w:type="character" w:customStyle="1" w:styleId="Descries">
    <w:name w:val="Descrições"/>
    <w:rPr>
      <w:rFonts w:ascii="Arial" w:hAnsi="Arial"/>
      <w:sz w:val="20"/>
      <w:szCs w:val="20"/>
    </w:rPr>
  </w:style>
  <w:style w:type="character" w:customStyle="1" w:styleId="NumberingSymbols">
    <w:name w:val="Numbering Symbols"/>
  </w:style>
  <w:style w:type="character" w:styleId="Refdenotadefim">
    <w:name w:val="endnote reference"/>
    <w:rPr>
      <w:vertAlign w:val="superscript"/>
    </w:rPr>
  </w:style>
  <w:style w:type="character" w:customStyle="1" w:styleId="EndnoteCharacters">
    <w:name w:val="Endnote Characters"/>
  </w:style>
  <w:style w:type="paragraph" w:customStyle="1" w:styleId="Heading">
    <w:name w:val="Heading"/>
    <w:basedOn w:val="Normal"/>
    <w:next w:val="Corpodetexto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styleId="Cabealho">
    <w:name w:val="header"/>
    <w:basedOn w:val="Normal"/>
    <w:pPr>
      <w:tabs>
        <w:tab w:val="right" w:pos="10440"/>
      </w:tabs>
    </w:pPr>
    <w:rPr>
      <w:sz w:val="16"/>
    </w:rPr>
  </w:style>
  <w:style w:type="paragraph" w:styleId="Rodap">
    <w:name w:val="footer"/>
    <w:basedOn w:val="Normal"/>
    <w:pPr>
      <w:tabs>
        <w:tab w:val="right" w:pos="7920"/>
      </w:tabs>
    </w:pPr>
    <w:rPr>
      <w:sz w:val="16"/>
    </w:rPr>
  </w:style>
  <w:style w:type="paragraph" w:customStyle="1" w:styleId="TableText">
    <w:name w:val="Table Text"/>
    <w:basedOn w:val="Normal"/>
    <w:pPr>
      <w:keepLines/>
    </w:pPr>
    <w:rPr>
      <w:sz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Text"/>
    <w:pPr>
      <w:spacing w:before="120" w:after="120"/>
    </w:pPr>
    <w:rPr>
      <w:b/>
    </w:rPr>
  </w:style>
  <w:style w:type="paragraph" w:customStyle="1" w:styleId="CabealhodoSumrio1">
    <w:name w:val="Cabeçalho do Sumário1"/>
    <w:basedOn w:val="Normal"/>
    <w:pPr>
      <w:keepNext/>
      <w:pageBreakBefore/>
      <w:pBdr>
        <w:top w:val="single" w:sz="48" w:space="26" w:color="000000"/>
      </w:pBdr>
      <w:spacing w:before="960" w:after="960"/>
      <w:ind w:left="1440"/>
    </w:pPr>
    <w:rPr>
      <w:sz w:val="36"/>
    </w:rPr>
  </w:style>
  <w:style w:type="paragraph" w:styleId="Sumrio1">
    <w:name w:val="toc 1"/>
    <w:basedOn w:val="Normal"/>
    <w:next w:val="Normal"/>
    <w:pPr>
      <w:keepNext/>
      <w:tabs>
        <w:tab w:val="right" w:leader="dot" w:pos="10080"/>
      </w:tabs>
      <w:spacing w:before="240" w:after="120"/>
      <w:ind w:left="1440"/>
    </w:pPr>
    <w:rPr>
      <w:b/>
    </w:rPr>
  </w:style>
  <w:style w:type="paragraph" w:styleId="Sumrio2">
    <w:name w:val="toc 2"/>
    <w:basedOn w:val="Normal"/>
    <w:next w:val="Normal"/>
    <w:pPr>
      <w:tabs>
        <w:tab w:val="right" w:leader="dot" w:pos="10080"/>
      </w:tabs>
      <w:ind w:left="1440"/>
    </w:pPr>
  </w:style>
  <w:style w:type="paragraph" w:styleId="Textodenotaderodap">
    <w:name w:val="footnote text"/>
    <w:basedOn w:val="Normal"/>
    <w:pPr>
      <w:suppressLineNumbers/>
      <w:ind w:left="339" w:hanging="339"/>
    </w:pPr>
    <w:rPr>
      <w:sz w:val="20"/>
      <w:szCs w:val="20"/>
    </w:rPr>
  </w:style>
  <w:style w:type="paragraph" w:styleId="PargrafodaLista">
    <w:name w:val="List Paragraph"/>
    <w:basedOn w:val="Normal"/>
    <w:qFormat/>
    <w:pPr>
      <w:spacing w:after="120"/>
      <w:ind w:left="720"/>
    </w:pPr>
  </w:style>
  <w:style w:type="paragraph" w:customStyle="1" w:styleId="Framecontents">
    <w:name w:val="Frame contents"/>
    <w:basedOn w:val="Corpodetexto"/>
  </w:style>
  <w:style w:type="paragraph" w:customStyle="1" w:styleId="Figura">
    <w:name w:val="Figura"/>
    <w:basedOn w:val="Legenda"/>
  </w:style>
  <w:style w:type="paragraph" w:styleId="Textodebalo">
    <w:name w:val="Balloon Text"/>
    <w:basedOn w:val="Normal"/>
    <w:link w:val="TextodebaloChar"/>
    <w:uiPriority w:val="99"/>
    <w:semiHidden/>
    <w:unhideWhenUsed/>
    <w:rsid w:val="00DA1B9E"/>
    <w:rPr>
      <w:rFonts w:ascii="Tahoma" w:hAnsi="Tahoma" w:cs="Mangal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A1B9E"/>
    <w:rPr>
      <w:rFonts w:ascii="Tahoma" w:eastAsia="WenQuanYi Zen Hei Sharp" w:hAnsi="Tahoma" w:cs="Mangal"/>
      <w:kern w:val="1"/>
      <w:sz w:val="16"/>
      <w:szCs w:val="14"/>
      <w:lang w:val="en-US" w:eastAsia="hi-I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WenQuanYi Zen Hei Sharp" w:hAnsi="Liberation Serif" w:cs="DejaVu Sans"/>
      <w:kern w:val="1"/>
      <w:sz w:val="24"/>
      <w:szCs w:val="24"/>
      <w:lang w:val="en-US" w:eastAsia="hi-IN" w:bidi="hi-IN"/>
    </w:rPr>
  </w:style>
  <w:style w:type="paragraph" w:styleId="Ttulo1">
    <w:name w:val="heading 1"/>
    <w:basedOn w:val="Normal"/>
    <w:next w:val="Corpodetexto"/>
    <w:qFormat/>
    <w:pPr>
      <w:keepNext/>
      <w:keepLines/>
      <w:pageBreakBefore/>
      <w:pBdr>
        <w:top w:val="single" w:sz="48" w:space="1" w:color="000000"/>
      </w:pBdr>
      <w:tabs>
        <w:tab w:val="num" w:pos="432"/>
        <w:tab w:val="left" w:pos="2520"/>
      </w:tabs>
      <w:spacing w:before="120" w:after="240"/>
      <w:ind w:right="720"/>
      <w:outlineLvl w:val="0"/>
    </w:pPr>
    <w:rPr>
      <w:b/>
      <w:caps/>
      <w:sz w:val="28"/>
    </w:rPr>
  </w:style>
  <w:style w:type="paragraph" w:styleId="Ttulo2">
    <w:name w:val="heading 2"/>
    <w:basedOn w:val="Corpodetexto"/>
    <w:next w:val="Corpodetexto"/>
    <w:qFormat/>
    <w:pPr>
      <w:keepNext/>
      <w:keepLines/>
      <w:pBdr>
        <w:top w:val="single" w:sz="48" w:space="1" w:color="000000"/>
      </w:pBdr>
      <w:tabs>
        <w:tab w:val="num" w:pos="576"/>
      </w:tabs>
      <w:spacing w:before="240" w:line="300" w:lineRule="auto"/>
      <w:ind w:left="1440" w:right="5760"/>
      <w:outlineLvl w:val="1"/>
    </w:pPr>
    <w:rPr>
      <w:b/>
      <w:sz w:val="28"/>
    </w:rPr>
  </w:style>
  <w:style w:type="paragraph" w:styleId="Ttulo3">
    <w:name w:val="heading 3"/>
    <w:basedOn w:val="Corpodetexto"/>
    <w:next w:val="Corpodetexto"/>
    <w:qFormat/>
    <w:pPr>
      <w:keepNext/>
      <w:keepLines/>
      <w:tabs>
        <w:tab w:val="num" w:pos="720"/>
      </w:tabs>
      <w:ind w:left="720" w:hanging="720"/>
      <w:outlineLvl w:val="2"/>
    </w:pPr>
    <w:rPr>
      <w:b/>
      <w:caps/>
    </w:rPr>
  </w:style>
  <w:style w:type="paragraph" w:styleId="Ttulo4">
    <w:name w:val="heading 4"/>
    <w:basedOn w:val="Heading"/>
    <w:next w:val="Corpodetexto"/>
    <w:qFormat/>
    <w:pPr>
      <w:tabs>
        <w:tab w:val="num" w:pos="864"/>
      </w:tabs>
      <w:ind w:left="864" w:hanging="864"/>
      <w:outlineLvl w:val="3"/>
    </w:pPr>
    <w:rPr>
      <w:b/>
      <w:bCs/>
      <w:i/>
      <w:iCs/>
      <w:sz w:val="24"/>
      <w:szCs w:val="24"/>
    </w:rPr>
  </w:style>
  <w:style w:type="paragraph" w:styleId="Ttulo5">
    <w:name w:val="heading 5"/>
    <w:basedOn w:val="Heading"/>
    <w:next w:val="Corpodetexto"/>
    <w:qFormat/>
    <w:pPr>
      <w:tabs>
        <w:tab w:val="num" w:pos="1008"/>
      </w:tabs>
      <w:ind w:left="1008" w:hanging="1008"/>
      <w:outlineLvl w:val="4"/>
    </w:pPr>
    <w:rPr>
      <w:b/>
      <w:bCs/>
      <w:sz w:val="24"/>
      <w:szCs w:val="24"/>
    </w:rPr>
  </w:style>
  <w:style w:type="paragraph" w:styleId="Ttulo6">
    <w:name w:val="heading 6"/>
    <w:basedOn w:val="Heading"/>
    <w:next w:val="Corpodetexto"/>
    <w:qFormat/>
    <w:pPr>
      <w:tabs>
        <w:tab w:val="num" w:pos="1152"/>
      </w:tabs>
      <w:ind w:left="1152" w:hanging="1152"/>
      <w:outlineLvl w:val="5"/>
    </w:pPr>
    <w:rPr>
      <w:b/>
      <w:bCs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ighlightedVariable">
    <w:name w:val="Highlighted Variable"/>
    <w:basedOn w:val="Fontepargpadro"/>
    <w:rPr>
      <w:rFonts w:ascii="Arial" w:hAnsi="Arial" w:cs="Arial"/>
      <w:color w:val="0000FF"/>
    </w:rPr>
  </w:style>
  <w:style w:type="character" w:styleId="Hyperlink">
    <w:name w:val="Hyperlink"/>
    <w:rPr>
      <w:color w:val="000080"/>
      <w:u w:val="single"/>
    </w:rPr>
  </w:style>
  <w:style w:type="character" w:customStyle="1" w:styleId="IndexLink">
    <w:name w:val="Index Link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FootnoteCharacters">
    <w:name w:val="Footnote Characters"/>
  </w:style>
  <w:style w:type="character" w:styleId="Refdenotaderodap">
    <w:name w:val="footnote reference"/>
    <w:rPr>
      <w:vertAlign w:val="superscript"/>
    </w:rPr>
  </w:style>
  <w:style w:type="character" w:customStyle="1" w:styleId="ListLabel1">
    <w:name w:val="ListLabel 1"/>
    <w:rPr>
      <w:rFonts w:cs="Courier New"/>
    </w:rPr>
  </w:style>
  <w:style w:type="character" w:customStyle="1" w:styleId="Descries">
    <w:name w:val="Descrições"/>
    <w:rPr>
      <w:rFonts w:ascii="Arial" w:hAnsi="Arial"/>
      <w:sz w:val="20"/>
      <w:szCs w:val="20"/>
    </w:rPr>
  </w:style>
  <w:style w:type="character" w:customStyle="1" w:styleId="NumberingSymbols">
    <w:name w:val="Numbering Symbols"/>
  </w:style>
  <w:style w:type="character" w:styleId="Refdenotadefim">
    <w:name w:val="endnote reference"/>
    <w:rPr>
      <w:vertAlign w:val="superscript"/>
    </w:rPr>
  </w:style>
  <w:style w:type="character" w:customStyle="1" w:styleId="EndnoteCharacters">
    <w:name w:val="Endnote Characters"/>
  </w:style>
  <w:style w:type="paragraph" w:customStyle="1" w:styleId="Heading">
    <w:name w:val="Heading"/>
    <w:basedOn w:val="Normal"/>
    <w:next w:val="Corpodetexto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styleId="Cabealho">
    <w:name w:val="header"/>
    <w:basedOn w:val="Normal"/>
    <w:pPr>
      <w:tabs>
        <w:tab w:val="right" w:pos="10440"/>
      </w:tabs>
    </w:pPr>
    <w:rPr>
      <w:sz w:val="16"/>
    </w:rPr>
  </w:style>
  <w:style w:type="paragraph" w:styleId="Rodap">
    <w:name w:val="footer"/>
    <w:basedOn w:val="Normal"/>
    <w:pPr>
      <w:tabs>
        <w:tab w:val="right" w:pos="7920"/>
      </w:tabs>
    </w:pPr>
    <w:rPr>
      <w:sz w:val="16"/>
    </w:rPr>
  </w:style>
  <w:style w:type="paragraph" w:customStyle="1" w:styleId="TableText">
    <w:name w:val="Table Text"/>
    <w:basedOn w:val="Normal"/>
    <w:pPr>
      <w:keepLines/>
    </w:pPr>
    <w:rPr>
      <w:sz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Text"/>
    <w:pPr>
      <w:spacing w:before="120" w:after="120"/>
    </w:pPr>
    <w:rPr>
      <w:b/>
    </w:rPr>
  </w:style>
  <w:style w:type="paragraph" w:customStyle="1" w:styleId="CabealhodoSumrio1">
    <w:name w:val="Cabeçalho do Sumário1"/>
    <w:basedOn w:val="Normal"/>
    <w:pPr>
      <w:keepNext/>
      <w:pageBreakBefore/>
      <w:pBdr>
        <w:top w:val="single" w:sz="48" w:space="26" w:color="000000"/>
      </w:pBdr>
      <w:spacing w:before="960" w:after="960"/>
      <w:ind w:left="1440"/>
    </w:pPr>
    <w:rPr>
      <w:sz w:val="36"/>
    </w:rPr>
  </w:style>
  <w:style w:type="paragraph" w:styleId="Sumrio1">
    <w:name w:val="toc 1"/>
    <w:basedOn w:val="Normal"/>
    <w:next w:val="Normal"/>
    <w:pPr>
      <w:keepNext/>
      <w:tabs>
        <w:tab w:val="right" w:leader="dot" w:pos="10080"/>
      </w:tabs>
      <w:spacing w:before="240" w:after="120"/>
      <w:ind w:left="1440"/>
    </w:pPr>
    <w:rPr>
      <w:b/>
    </w:rPr>
  </w:style>
  <w:style w:type="paragraph" w:styleId="Sumrio2">
    <w:name w:val="toc 2"/>
    <w:basedOn w:val="Normal"/>
    <w:next w:val="Normal"/>
    <w:pPr>
      <w:tabs>
        <w:tab w:val="right" w:leader="dot" w:pos="10080"/>
      </w:tabs>
      <w:ind w:left="1440"/>
    </w:pPr>
  </w:style>
  <w:style w:type="paragraph" w:styleId="Textodenotaderodap">
    <w:name w:val="footnote text"/>
    <w:basedOn w:val="Normal"/>
    <w:pPr>
      <w:suppressLineNumbers/>
      <w:ind w:left="339" w:hanging="339"/>
    </w:pPr>
    <w:rPr>
      <w:sz w:val="20"/>
      <w:szCs w:val="20"/>
    </w:rPr>
  </w:style>
  <w:style w:type="paragraph" w:styleId="PargrafodaLista">
    <w:name w:val="List Paragraph"/>
    <w:basedOn w:val="Normal"/>
    <w:qFormat/>
    <w:pPr>
      <w:spacing w:after="120"/>
      <w:ind w:left="720"/>
    </w:pPr>
  </w:style>
  <w:style w:type="paragraph" w:customStyle="1" w:styleId="Framecontents">
    <w:name w:val="Frame contents"/>
    <w:basedOn w:val="Corpodetexto"/>
  </w:style>
  <w:style w:type="paragraph" w:customStyle="1" w:styleId="Figura">
    <w:name w:val="Figura"/>
    <w:basedOn w:val="Legenda"/>
  </w:style>
  <w:style w:type="paragraph" w:styleId="Textodebalo">
    <w:name w:val="Balloon Text"/>
    <w:basedOn w:val="Normal"/>
    <w:link w:val="TextodebaloChar"/>
    <w:uiPriority w:val="99"/>
    <w:semiHidden/>
    <w:unhideWhenUsed/>
    <w:rsid w:val="00DA1B9E"/>
    <w:rPr>
      <w:rFonts w:ascii="Tahoma" w:hAnsi="Tahoma" w:cs="Mangal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A1B9E"/>
    <w:rPr>
      <w:rFonts w:ascii="Tahoma" w:eastAsia="WenQuanYi Zen Hei Sharp" w:hAnsi="Tahoma" w:cs="Mangal"/>
      <w:kern w:val="1"/>
      <w:sz w:val="16"/>
      <w:szCs w:val="14"/>
      <w:lang w:val="en-US"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40D48C9728A1D448E8EFB12B5FC8877" ma:contentTypeVersion="0" ma:contentTypeDescription="Crie um novo documento." ma:contentTypeScope="" ma:versionID="00287dc5c455ddebdc488126797f339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cb358bd3c4937f8c29cf3e1e72186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43D31B9-15E4-4299-832A-C43913F2EA1F}"/>
</file>

<file path=customXml/itemProps2.xml><?xml version="1.0" encoding="utf-8"?>
<ds:datastoreItem xmlns:ds="http://schemas.openxmlformats.org/officeDocument/2006/customXml" ds:itemID="{48920BD3-D9E2-4F2E-B9F1-177C265DB468}"/>
</file>

<file path=customXml/itemProps3.xml><?xml version="1.0" encoding="utf-8"?>
<ds:datastoreItem xmlns:ds="http://schemas.openxmlformats.org/officeDocument/2006/customXml" ds:itemID="{50D0386C-9BB9-4413-9180-013A16514C3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477</Words>
  <Characters>2576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Oracle Corporation</Company>
  <LinksUpToDate>false</LinksUpToDate>
  <CharactersWithSpaces>3047</CharactersWithSpaces>
  <SharedDoc>false</SharedDoc>
  <HLinks>
    <vt:vector size="102" baseType="variant">
      <vt:variant>
        <vt:i4>852081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__RefHeading__22989_1141857728</vt:lpwstr>
      </vt:variant>
      <vt:variant>
        <vt:i4>5308456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__RefHeading__5172_995949870</vt:lpwstr>
      </vt:variant>
      <vt:variant>
        <vt:i4>5373988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__RefHeading__9987_1835652984</vt:lpwstr>
      </vt:variant>
      <vt:variant>
        <vt:i4>3670088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__RefHeading__41223_251436612</vt:lpwstr>
      </vt:variant>
      <vt:variant>
        <vt:i4>786549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__RefHeading__12394_1141857728</vt:lpwstr>
      </vt:variant>
      <vt:variant>
        <vt:i4>3342413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__RefHeading__15552_995949870</vt:lpwstr>
      </vt:variant>
      <vt:variant>
        <vt:i4>196722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__RefHeading__32399_1761530121</vt:lpwstr>
      </vt:variant>
      <vt:variant>
        <vt:i4>524402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__RefHeading__21510_1835652984</vt:lpwstr>
      </vt:variant>
      <vt:variant>
        <vt:i4>589946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__RefHeading__21508_1835652984</vt:lpwstr>
      </vt:variant>
      <vt:variant>
        <vt:i4>589940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__RefHeading__21506_1835652984</vt:lpwstr>
      </vt:variant>
      <vt:variant>
        <vt:i4>5636132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__RefHeading__9983_1835652984</vt:lpwstr>
      </vt:variant>
      <vt:variant>
        <vt:i4>5505060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__RefHeading__9981_1835652984</vt:lpwstr>
      </vt:variant>
      <vt:variant>
        <vt:i4>589942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__RefHeading__21504_1835652984</vt:lpwstr>
      </vt:variant>
      <vt:variant>
        <vt:i4>6488082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__RefHeading__19_683593692</vt:lpwstr>
      </vt:variant>
      <vt:variant>
        <vt:i4>7143442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__RefHeading__17_683593692</vt:lpwstr>
      </vt:variant>
      <vt:variant>
        <vt:i4>7274514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__RefHeading__15_683593692</vt:lpwstr>
      </vt:variant>
      <vt:variant>
        <vt:i4>6881298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__RefHeading__13_683593692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Araújo</dc:creator>
  <cp:lastModifiedBy>br90359</cp:lastModifiedBy>
  <cp:revision>2</cp:revision>
  <cp:lastPrinted>2013-05-31T20:28:00Z</cp:lastPrinted>
  <dcterms:created xsi:type="dcterms:W3CDTF">2013-08-26T15:00:00Z</dcterms:created>
  <dcterms:modified xsi:type="dcterms:W3CDTF">2013-08-26T15:00:00Z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0x010100A40D48C9728A1D448E8EFB12B5FC8877</vt:lpwstr>
  </property>
</Properties>
</file>